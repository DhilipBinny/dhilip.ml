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documentdivnottopsection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540"/>
        <w:gridCol w:w="100"/>
        <w:gridCol w:w="3300"/>
      </w:tblGrid>
      <w:tr w:rsidR="00AB2935" w14:paraId="40822A40" w14:textId="77777777">
        <w:tc>
          <w:tcPr>
            <w:tcW w:w="8540" w:type="dxa"/>
            <w:tcMar>
              <w:top w:w="5" w:type="dxa"/>
              <w:left w:w="5" w:type="dxa"/>
              <w:bottom w:w="5" w:type="dxa"/>
              <w:right w:w="105" w:type="dxa"/>
            </w:tcMar>
            <w:hideMark/>
          </w:tcPr>
          <w:tbl>
            <w:tblPr>
              <w:tblStyle w:val="documentname"/>
              <w:tblW w:w="8540" w:type="dxa"/>
              <w:tblLayout w:type="fixed"/>
              <w:tblCellMar>
                <w:left w:w="0" w:type="dxa"/>
                <w:bottom w:w="30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80"/>
              <w:gridCol w:w="1308"/>
              <w:gridCol w:w="6852"/>
            </w:tblGrid>
            <w:tr w:rsidR="00AB2935" w14:paraId="3B2CC7E4" w14:textId="77777777" w:rsidTr="003217F3">
              <w:trPr>
                <w:trHeight w:val="968"/>
              </w:trPr>
              <w:tc>
                <w:tcPr>
                  <w:tcW w:w="38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14:paraId="099E91A2" w14:textId="77777777" w:rsidR="00AB2935" w:rsidRDefault="008C289D" w:rsidP="0003316E">
                  <w:pPr>
                    <w:rPr>
                      <w:rStyle w:val="documentleft-box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tablecell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72"/>
                      <w:szCs w:val="72"/>
                    </w:rPr>
                    <w:t> </w:t>
                  </w:r>
                </w:p>
              </w:tc>
              <w:tc>
                <w:tcPr>
                  <w:tcW w:w="1308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345986B" w14:textId="77777777" w:rsidR="00AB2935" w:rsidRDefault="008C289D" w:rsidP="0003316E">
                  <w:pPr>
                    <w:rPr>
                      <w:rStyle w:val="documenttablecell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72"/>
                      <w:szCs w:val="72"/>
                    </w:rPr>
                  </w:pPr>
                  <w:r>
                    <w:rPr>
                      <w:rStyle w:val="documentmonogram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72"/>
                      <w:szCs w:val="72"/>
                    </w:rPr>
                    <w:drawing>
                      <wp:inline distT="0" distB="0" distL="0" distR="0" wp14:anchorId="5E8B0FFF" wp14:editId="572E06D9">
                        <wp:extent cx="741680" cy="740583"/>
                        <wp:effectExtent l="0" t="0" r="1270" b="2540"/>
                        <wp:docPr id="100001" name="Picture 1000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92270192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5016" cy="7638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852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FF50CEC" w14:textId="77777777" w:rsidR="00AB2935" w:rsidRPr="00270CDD" w:rsidRDefault="008C289D" w:rsidP="0003316E">
                  <w:pPr>
                    <w:rPr>
                      <w:rStyle w:val="documentmonogram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48"/>
                      <w:szCs w:val="48"/>
                    </w:rPr>
                  </w:pPr>
                  <w:r w:rsidRPr="00270CDD">
                    <w:rPr>
                      <w:rStyle w:val="documentword-break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48"/>
                      <w:szCs w:val="48"/>
                    </w:rPr>
                    <w:t>Dhilip Kumar</w:t>
                  </w:r>
                  <w:r w:rsidRPr="00270CDD">
                    <w:rPr>
                      <w:rStyle w:val="documenttxtBold"/>
                      <w:rFonts w:ascii="Century Gothic" w:eastAsia="Century Gothic" w:hAnsi="Century Gothic" w:cs="Century Gothic"/>
                      <w:color w:val="1A409A"/>
                      <w:sz w:val="48"/>
                      <w:szCs w:val="48"/>
                    </w:rPr>
                    <w:t xml:space="preserve"> </w:t>
                  </w:r>
                  <w:r w:rsidRPr="00270CDD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48"/>
                      <w:szCs w:val="48"/>
                    </w:rPr>
                    <w:t>Veerapandi</w:t>
                  </w:r>
                  <w:r w:rsidRPr="00270CDD">
                    <w:rPr>
                      <w:rStyle w:val="documenttxtBold"/>
                      <w:rFonts w:ascii="Century Gothic" w:eastAsia="Century Gothic" w:hAnsi="Century Gothic" w:cs="Century Gothic"/>
                      <w:color w:val="1A409A"/>
                      <w:sz w:val="48"/>
                      <w:szCs w:val="48"/>
                    </w:rPr>
                    <w:t xml:space="preserve"> </w:t>
                  </w:r>
                </w:p>
                <w:p w14:paraId="73296C56" w14:textId="0131D5E8" w:rsidR="0025028D" w:rsidRDefault="008C289D" w:rsidP="0025028D">
                  <w:pPr>
                    <w:pStyle w:val="documentresumeTitle"/>
                    <w:spacing w:line="240" w:lineRule="auto"/>
                    <w:ind w:right="300"/>
                    <w:rPr>
                      <w:rStyle w:val="documenttxtBold"/>
                      <w:rFonts w:ascii="Century Gothic" w:eastAsia="Century Gothic" w:hAnsi="Century Gothic" w:cs="Century Gothic"/>
                      <w:b w:val="0"/>
                      <w:bCs w:val="0"/>
                    </w:rPr>
                  </w:pPr>
                  <w:r>
                    <w:rPr>
                      <w:rStyle w:val="documenttxtBold"/>
                      <w:rFonts w:ascii="Century Gothic" w:eastAsia="Century Gothic" w:hAnsi="Century Gothic" w:cs="Century Gothic"/>
                      <w:b w:val="0"/>
                      <w:bCs w:val="0"/>
                    </w:rPr>
                    <w:t>Intern - A*STAR (SimTech)</w:t>
                  </w:r>
                </w:p>
                <w:p w14:paraId="36FDA196" w14:textId="25601C46" w:rsidR="0025028D" w:rsidRPr="0025028D" w:rsidRDefault="0025028D" w:rsidP="0025028D">
                  <w:pPr>
                    <w:rPr>
                      <w:rFonts w:eastAsia="Century Gothic"/>
                    </w:rPr>
                  </w:pPr>
                </w:p>
              </w:tc>
            </w:tr>
          </w:tbl>
          <w:p w14:paraId="3FFD4BD9" w14:textId="77777777" w:rsidR="00AB2935" w:rsidRPr="0003316E" w:rsidRDefault="00AB2935" w:rsidP="0003316E">
            <w:pPr>
              <w:pStyle w:val="ListParagraph"/>
              <w:numPr>
                <w:ilvl w:val="0"/>
                <w:numId w:val="12"/>
              </w:numPr>
              <w:rPr>
                <w:vanish/>
              </w:rPr>
            </w:pPr>
          </w:p>
          <w:p w14:paraId="73538B63" w14:textId="77777777" w:rsidR="00AB2935" w:rsidRDefault="00AB2935" w:rsidP="0003316E"/>
          <w:tbl>
            <w:tblPr>
              <w:tblStyle w:val="documentleft-boxsection"/>
              <w:tblW w:w="0" w:type="auto"/>
              <w:tblLayout w:type="fixed"/>
              <w:tblCellMar>
                <w:top w:w="140" w:type="dxa"/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940"/>
              <w:gridCol w:w="6580"/>
            </w:tblGrid>
            <w:tr w:rsidR="00AB2935" w14:paraId="52772DC9" w14:textId="77777777">
              <w:tc>
                <w:tcPr>
                  <w:tcW w:w="19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71740B6" w14:textId="77777777" w:rsidR="00AB2935" w:rsidRDefault="00AB2935" w:rsidP="0003316E">
                  <w:pPr>
                    <w:pStyle w:val="documentleft-boxleftmargincellParagraph"/>
                    <w:ind w:right="300"/>
                    <w:rPr>
                      <w:rStyle w:val="documentleft-box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6580" w:type="dxa"/>
                  <w:tcBorders>
                    <w:left w:val="single" w:sz="8" w:space="0" w:color="D7D7D7"/>
                  </w:tcBorders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021A67C1" w14:textId="77777777" w:rsidR="00AB2935" w:rsidRDefault="008C289D" w:rsidP="00247B34">
                  <w:pPr>
                    <w:pStyle w:val="documentleft-boxheading"/>
                    <w:ind w:left="308" w:right="300"/>
                    <w:jc w:val="both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24960" behindDoc="0" locked="0" layoutInCell="1" allowOverlap="1" wp14:anchorId="2A642D6E" wp14:editId="602F9998">
                        <wp:simplePos x="0" y="0"/>
                        <wp:positionH relativeFrom="column">
                          <wp:posOffset>-203200</wp:posOffset>
                        </wp:positionH>
                        <wp:positionV relativeFrom="paragraph">
                          <wp:posOffset>-114300</wp:posOffset>
                        </wp:positionV>
                        <wp:extent cx="380250" cy="379688"/>
                        <wp:effectExtent l="0" t="0" r="0" b="0"/>
                        <wp:wrapNone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72349816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Professional Expertise</w:t>
                  </w:r>
                </w:p>
                <w:tbl>
                  <w:tblPr>
                    <w:tblStyle w:val="documentleft-boxparagraphwrapperdivtwocolpara"/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43C0E186" w14:textId="77777777" w:rsidTr="00357920">
                    <w:tc>
                      <w:tcPr>
                        <w:tcW w:w="308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4A0AFE3A" w14:textId="77777777" w:rsidR="00AB2935" w:rsidRDefault="008C289D" w:rsidP="00247B34">
                        <w:pPr>
                          <w:ind w:right="300"/>
                          <w:jc w:val="both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30080" behindDoc="0" locked="0" layoutInCell="1" allowOverlap="1" wp14:anchorId="1D2444BF" wp14:editId="136E15C7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03" name="Picture 1000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55252772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6252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22C7C9DF" w14:textId="77777777" w:rsidR="00AB2935" w:rsidRDefault="008C289D" w:rsidP="00247B34">
                        <w:pPr>
                          <w:pStyle w:val="p"/>
                          <w:ind w:right="300"/>
                          <w:jc w:val="both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Self-directed and motivated Problem solver with Fluency in Python for data Analysis and NodeJS, Angular, C#, Java for web development.</w:t>
                        </w:r>
                      </w:p>
                      <w:p w14:paraId="1A622F64" w14:textId="187D8C62" w:rsidR="00AB2935" w:rsidRDefault="008C289D" w:rsidP="00247B34">
                        <w:pPr>
                          <w:pStyle w:val="p"/>
                          <w:ind w:right="300"/>
                          <w:jc w:val="both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Experience in building dynamic chatbots with </w:t>
                        </w:r>
                        <w:proofErr w:type="spell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Dialogflow</w:t>
                        </w:r>
                        <w:proofErr w:type="spell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Framework</w:t>
                        </w:r>
                        <w:r w:rsidR="00114AB5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with additional knowledge of Data Engineering, Machine learning techniques.</w:t>
                        </w:r>
                      </w:p>
                    </w:tc>
                  </w:tr>
                </w:tbl>
                <w:p w14:paraId="5998B57C" w14:textId="77777777" w:rsidR="00AB2935" w:rsidRDefault="00AB2935" w:rsidP="00247B34">
                  <w:pPr>
                    <w:jc w:val="both"/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</w:tc>
            </w:tr>
          </w:tbl>
          <w:p w14:paraId="41246CC2" w14:textId="77777777" w:rsidR="00AB2935" w:rsidRDefault="00AB2935" w:rsidP="0003316E">
            <w:pPr>
              <w:rPr>
                <w:vanish/>
              </w:rPr>
            </w:pPr>
          </w:p>
          <w:tbl>
            <w:tblPr>
              <w:tblStyle w:val="documentleft-boxsection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940"/>
              <w:gridCol w:w="6580"/>
            </w:tblGrid>
            <w:tr w:rsidR="00AB2935" w14:paraId="36DDBDE1" w14:textId="77777777">
              <w:tc>
                <w:tcPr>
                  <w:tcW w:w="19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D6D282B" w14:textId="77777777" w:rsidR="00AB2935" w:rsidRDefault="00AB2935" w:rsidP="0003316E">
                  <w:pPr>
                    <w:pStyle w:val="documentleft-boxleftmargincellParagraph"/>
                    <w:ind w:right="300"/>
                    <w:rPr>
                      <w:rStyle w:val="documentleft-box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6580" w:type="dxa"/>
                  <w:tcBorders>
                    <w:left w:val="single" w:sz="8" w:space="0" w:color="D7D7D7"/>
                  </w:tcBorders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4FAABD5B" w14:textId="77777777" w:rsidR="00AB2935" w:rsidRDefault="008C289D" w:rsidP="0003316E">
                  <w:pPr>
                    <w:pStyle w:val="documentleft-boxheading"/>
                    <w:pBdr>
                      <w:top w:val="none" w:sz="0" w:space="15" w:color="auto"/>
                      <w:bottom w:val="none" w:sz="0" w:space="10" w:color="auto"/>
                    </w:pBdr>
                    <w:ind w:left="308" w:right="3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32128" behindDoc="0" locked="0" layoutInCell="1" allowOverlap="1" wp14:anchorId="0146243A" wp14:editId="7AE869A2">
                        <wp:simplePos x="0" y="0"/>
                        <wp:positionH relativeFrom="column">
                          <wp:posOffset>-203200</wp:posOffset>
                        </wp:positionH>
                        <wp:positionV relativeFrom="paragraph">
                          <wp:posOffset>190500</wp:posOffset>
                        </wp:positionV>
                        <wp:extent cx="380250" cy="379688"/>
                        <wp:effectExtent l="0" t="0" r="0" b="0"/>
                        <wp:wrapNone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3834064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Education</w:t>
                  </w:r>
                </w:p>
                <w:tbl>
                  <w:tblPr>
                    <w:tblStyle w:val="documentsectionexpreducparagraphwrapperparagraphtwocolpara"/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5429534F" w14:textId="77777777" w:rsidTr="00270CDD">
                    <w:tc>
                      <w:tcPr>
                        <w:tcW w:w="308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642F2DB0" w14:textId="16ABFD67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35200" behindDoc="0" locked="0" layoutInCell="1" allowOverlap="1" wp14:anchorId="41295E45" wp14:editId="6B124A2A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05" name="Picture 1000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19452382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2336" behindDoc="0" locked="0" layoutInCell="1" allowOverlap="1" wp14:anchorId="37B429F0" wp14:editId="2402B379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482600"/>
                                  <wp:effectExtent l="0" t="0" r="3175" b="0"/>
                                  <wp:wrapNone/>
                                  <wp:docPr id="9" name="Rectangle 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482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1E885A50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2019-01</w:t>
                                              </w:r>
                                              <w:r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- 2019-02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37B429F0" id="Rectangle 9" o:spid="_x0000_s1026" style="position:absolute;margin-left:-1in;margin-top:-2pt;width:78pt;height:3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" stroked="f">
                                  <v:fill opacity="0"/>
                                  <v:textbox style="mso-fit-shape-to-text:t" inset="0,0,0,0">
                                    <w:txbxContent>
                                      <w:p w14:paraId="1E885A50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2019-01</w:t>
                                        </w:r>
                                        <w:r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- 2019-02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52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00F8ACC8" w14:textId="77777777" w:rsidR="00AB2935" w:rsidRDefault="008C289D" w:rsidP="00240E79">
                        <w:pPr>
                          <w:pStyle w:val="documenttxtBoldParagraph"/>
                          <w:spacing w:after="80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degree"/>
                            <w:rFonts w:ascii="Century Gothic" w:eastAsia="Century Gothic" w:hAnsi="Century Gothic" w:cs="Century Gothic"/>
                            <w:color w:val="000000"/>
                          </w:rPr>
                          <w:t xml:space="preserve">Graduate Diploma: </w:t>
                        </w:r>
                        <w:r>
                          <w:rPr>
                            <w:rStyle w:val="documentprogramline"/>
                            <w:rFonts w:ascii="Century Gothic" w:eastAsia="Century Gothic" w:hAnsi="Century Gothic" w:cs="Century Gothic"/>
                            <w:color w:val="000000"/>
                          </w:rPr>
                          <w:t>Systems Analysis</w:t>
                        </w:r>
                      </w:p>
                      <w:p w14:paraId="5F092116" w14:textId="2974CD9A" w:rsidR="00AB2935" w:rsidRDefault="008C289D" w:rsidP="00240E79">
                        <w:pPr>
                          <w:pStyle w:val="documentpaddedline"/>
                          <w:spacing w:after="100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Institute </w:t>
                        </w:r>
                        <w:r w:rsidR="00467FBC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of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Systems Science, National University </w:t>
                        </w:r>
                        <w:r w:rsidR="00240E79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of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Singapore - Singapore</w:t>
                        </w:r>
                      </w:p>
                      <w:p w14:paraId="7C473E2E" w14:textId="0FE3B818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1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Pursuing with 4.</w:t>
                        </w:r>
                        <w:r w:rsidR="0013330F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13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GPA</w:t>
                        </w:r>
                      </w:p>
                    </w:tc>
                  </w:tr>
                </w:tbl>
                <w:p w14:paraId="506DED6B" w14:textId="77777777" w:rsidR="00AB2935" w:rsidRDefault="00AB2935" w:rsidP="0003316E">
                  <w:pPr>
                    <w:rPr>
                      <w:vanish/>
                    </w:rPr>
                  </w:pPr>
                </w:p>
                <w:tbl>
                  <w:tblPr>
                    <w:tblStyle w:val="documentsectionexpreducparagraphwrapperparagraphtwocolpara"/>
                    <w:tblW w:w="0" w:type="auto"/>
                    <w:tblLayout w:type="fixed"/>
                    <w:tblCellMar>
                      <w:top w:w="3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5557AF45" w14:textId="77777777" w:rsidTr="00270CDD">
                    <w:tc>
                      <w:tcPr>
                        <w:tcW w:w="308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2439F50B" w14:textId="3B4F2B51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38272" behindDoc="0" locked="0" layoutInCell="1" allowOverlap="1" wp14:anchorId="15B9BF9F" wp14:editId="11F8EBAA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06" name="Picture 1000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91002397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4384" behindDoc="0" locked="0" layoutInCell="1" allowOverlap="1" wp14:anchorId="15759561" wp14:editId="6768D20D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482600"/>
                                  <wp:effectExtent l="0" t="0" r="3175" b="3810"/>
                                  <wp:wrapNone/>
                                  <wp:docPr id="8" name="Rectangle 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482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69C236E2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2012-01</w:t>
                                              </w:r>
                                              <w:r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- 2016-01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15759561" id="Rectangle 2" o:spid="_x0000_s1027" style="position:absolute;margin-left:-1in;margin-top:-2pt;width:78pt;height:3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" stroked="f">
                                  <v:fill opacity="0"/>
                                  <v:textbox style="mso-fit-shape-to-text:t" inset="0,0,0,0">
                                    <w:txbxContent>
                                      <w:p w14:paraId="69C236E2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2012-01</w:t>
                                        </w:r>
                                        <w:r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- 2016-01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52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5E7A724C" w14:textId="77777777" w:rsidR="00AB2935" w:rsidRDefault="008C289D" w:rsidP="0003316E">
                        <w:pPr>
                          <w:pStyle w:val="documenttxtBoldParagraph"/>
                          <w:spacing w:after="80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degree"/>
                            <w:rFonts w:ascii="Century Gothic" w:eastAsia="Century Gothic" w:hAnsi="Century Gothic" w:cs="Century Gothic"/>
                            <w:color w:val="000000"/>
                          </w:rPr>
                          <w:t xml:space="preserve">Bachelor of Engineering: </w:t>
                        </w:r>
                        <w:r>
                          <w:rPr>
                            <w:rStyle w:val="documentprogramline"/>
                            <w:rFonts w:ascii="Century Gothic" w:eastAsia="Century Gothic" w:hAnsi="Century Gothic" w:cs="Century Gothic"/>
                            <w:color w:val="000000"/>
                          </w:rPr>
                          <w:t>Mechanical Engineering</w:t>
                        </w:r>
                      </w:p>
                      <w:p w14:paraId="1A7FBC82" w14:textId="0BD78007" w:rsidR="00AB2935" w:rsidRDefault="008C289D" w:rsidP="0003316E">
                        <w:pPr>
                          <w:pStyle w:val="documentpaddedline"/>
                          <w:spacing w:after="100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University College </w:t>
                        </w:r>
                        <w:r w:rsidR="00467FBC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of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Engineering, BIT Campus - TRICHY</w:t>
                        </w:r>
                      </w:p>
                      <w:p w14:paraId="316F741C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2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Graduated with 8.13 GPA</w:t>
                        </w:r>
                      </w:p>
                      <w:p w14:paraId="1BC62872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2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Received Gold medal for academic excellence of holding 1st rank in Department of Mechanical and Automobile studies</w:t>
                        </w:r>
                      </w:p>
                      <w:p w14:paraId="1C0A61D3" w14:textId="3FD9363F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2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Dean's </w:t>
                        </w:r>
                        <w:r w:rsidR="00467FBC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Honours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List Semester-8 Year-2016</w:t>
                        </w:r>
                      </w:p>
                    </w:tc>
                  </w:tr>
                </w:tbl>
                <w:p w14:paraId="1FEBDF2E" w14:textId="77777777" w:rsidR="00AB2935" w:rsidRDefault="00AB2935" w:rsidP="0003316E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</w:tc>
            </w:tr>
          </w:tbl>
          <w:p w14:paraId="73CA363B" w14:textId="77777777" w:rsidR="00AB2935" w:rsidRDefault="00AB2935" w:rsidP="0003316E">
            <w:pPr>
              <w:rPr>
                <w:vanish/>
              </w:rPr>
            </w:pPr>
          </w:p>
          <w:tbl>
            <w:tblPr>
              <w:tblStyle w:val="documentleft-boxsection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940"/>
              <w:gridCol w:w="6580"/>
            </w:tblGrid>
            <w:tr w:rsidR="00AB2935" w14:paraId="4AE4C5FD" w14:textId="77777777">
              <w:tc>
                <w:tcPr>
                  <w:tcW w:w="19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F8F58F1" w14:textId="77777777" w:rsidR="00AB2935" w:rsidRDefault="00AB2935" w:rsidP="0003316E">
                  <w:pPr>
                    <w:pStyle w:val="documentleft-boxleftmargincellParagraph"/>
                    <w:ind w:right="300"/>
                    <w:rPr>
                      <w:rStyle w:val="documentleft-box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6580" w:type="dxa"/>
                  <w:tcBorders>
                    <w:left w:val="single" w:sz="8" w:space="0" w:color="D7D7D7"/>
                  </w:tcBorders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2953D16C" w14:textId="77777777" w:rsidR="00AB2935" w:rsidRDefault="008C289D" w:rsidP="0003316E">
                  <w:pPr>
                    <w:pStyle w:val="documentleft-boxheading"/>
                    <w:pBdr>
                      <w:top w:val="none" w:sz="0" w:space="15" w:color="auto"/>
                      <w:bottom w:val="none" w:sz="0" w:space="10" w:color="auto"/>
                    </w:pBdr>
                    <w:ind w:left="308" w:right="3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40320" behindDoc="0" locked="0" layoutInCell="1" allowOverlap="1" wp14:anchorId="5AF05BB1" wp14:editId="51FA6AA5">
                        <wp:simplePos x="0" y="0"/>
                        <wp:positionH relativeFrom="column">
                          <wp:posOffset>-203200</wp:posOffset>
                        </wp:positionH>
                        <wp:positionV relativeFrom="paragraph">
                          <wp:posOffset>190500</wp:posOffset>
                        </wp:positionV>
                        <wp:extent cx="380250" cy="379688"/>
                        <wp:effectExtent l="0" t="0" r="0" b="0"/>
                        <wp:wrapNone/>
                        <wp:docPr id="100007" name="Picture 1000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83320907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Work History</w:t>
                  </w:r>
                </w:p>
                <w:tbl>
                  <w:tblPr>
                    <w:tblStyle w:val="documentsectionexpreducparagraphwrapperparagraphtwocolpara"/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2E1390C0" w14:textId="77777777" w:rsidTr="00270CDD">
                    <w:tc>
                      <w:tcPr>
                        <w:tcW w:w="308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0F95D4BC" w14:textId="4C749C7D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43392" behindDoc="0" locked="0" layoutInCell="1" allowOverlap="1" wp14:anchorId="0EDA1183" wp14:editId="5EDE92B3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08" name="Picture 1000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73796007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7456" behindDoc="0" locked="0" layoutInCell="1" allowOverlap="1" wp14:anchorId="1BAEBB24" wp14:editId="5D421D8D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482600"/>
                                  <wp:effectExtent l="0" t="0" r="3175" b="0"/>
                                  <wp:wrapNone/>
                                  <wp:docPr id="7" name="Rectangle 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482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5568F0B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2019-09</w:t>
                                              </w:r>
                                              <w:r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- 2020-01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1BAEBB24" id="Rectangle 3" o:spid="_x0000_s1028" style="position:absolute;margin-left:-1in;margin-top:-2pt;width:78pt;height:3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" stroked="f">
                                  <v:fill opacity="0"/>
                                  <v:textbox style="mso-fit-shape-to-text:t" inset="0,0,0,0">
                                    <w:txbxContent>
                                      <w:p w14:paraId="25568F0B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2019-09</w:t>
                                        </w:r>
                                        <w:r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- 2020-01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52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020EE221" w14:textId="77777777" w:rsidR="00AB2935" w:rsidRDefault="008C289D" w:rsidP="0003316E">
                        <w:pPr>
                          <w:pStyle w:val="documentpaddedline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txtBold"/>
                            <w:rFonts w:ascii="Century Gothic" w:eastAsia="Century Gothic" w:hAnsi="Century Gothic" w:cs="Century Gothic"/>
                            <w:color w:val="000000"/>
                            <w:sz w:val="28"/>
                            <w:szCs w:val="28"/>
                          </w:rPr>
                          <w:t>Intern</w:t>
                        </w:r>
                      </w:p>
                      <w:p w14:paraId="1005B773" w14:textId="77777777" w:rsidR="00AB2935" w:rsidRDefault="008C289D" w:rsidP="0003316E">
                        <w:pPr>
                          <w:pStyle w:val="documentpaddedline"/>
                          <w:spacing w:before="80" w:after="100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A*STAR - SIMTECH,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Singapore, Singapore</w:t>
                        </w:r>
                      </w:p>
                      <w:p w14:paraId="465B77BE" w14:textId="1D3A0F00" w:rsidR="00AB2935" w:rsidRDefault="008C289D" w:rsidP="00351EBA">
                        <w:pPr>
                          <w:pStyle w:val="p"/>
                          <w:ind w:right="300"/>
                          <w:jc w:val="both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1</w:t>
                        </w:r>
                        <w:r w:rsidR="00351EBA"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Designed and Developed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 Name Card Scanner for Auto Populating Web-form from Images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using </w:t>
                        </w:r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 xml:space="preserve">Python, </w:t>
                        </w:r>
                        <w:proofErr w:type="spellStart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OpenCv</w:t>
                        </w:r>
                        <w:proofErr w:type="spellEnd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 xml:space="preserve">, </w:t>
                        </w:r>
                        <w:proofErr w:type="spellStart"/>
                        <w:proofErr w:type="gramStart"/>
                        <w:r w:rsidR="00467FBC"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pytesseract</w:t>
                        </w:r>
                        <w:proofErr w:type="spellEnd"/>
                        <w:r w:rsidR="00467FBC"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(</w:t>
                        </w:r>
                        <w:proofErr w:type="gramEnd"/>
                        <w:r w:rsidR="00467FBC"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OCR</w:t>
                        </w:r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 xml:space="preserve">), </w:t>
                        </w:r>
                        <w:proofErr w:type="spellStart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spaCy</w:t>
                        </w:r>
                        <w:proofErr w:type="spellEnd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 xml:space="preserve">( NLP ) and </w:t>
                        </w:r>
                        <w:proofErr w:type="spellStart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mongoDB</w:t>
                        </w:r>
                        <w:proofErr w:type="spellEnd"/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3E0D9103" w14:textId="237F4692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3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Deployed a 3-Tier web application in Aws Ec2 Instance, with Angular Frontend and Flask API Server backed by </w:t>
                        </w:r>
                        <w:proofErr w:type="spellStart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mongoDB</w:t>
                        </w:r>
                        <w:proofErr w:type="spellEnd"/>
                        <w:r w:rsidR="00114AB5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2980E387" w14:textId="36AD2CB2" w:rsidR="00AB2935" w:rsidRDefault="008C289D" w:rsidP="00114AB5">
                        <w:pPr>
                          <w:pStyle w:val="divdocumentli"/>
                          <w:numPr>
                            <w:ilvl w:val="0"/>
                            <w:numId w:val="3"/>
                          </w:numPr>
                          <w:spacing w:after="240"/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Applied </w:t>
                        </w:r>
                        <w:r w:rsidR="00157A81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regex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to extract website, </w:t>
                        </w:r>
                        <w:r w:rsidR="00467FBC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email, contact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numbers. Used Named Entity Recognition module from Spacy NLP to extract Names from raw </w:t>
                        </w:r>
                        <w:r w:rsidR="00467FBC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text,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since </w:t>
                        </w:r>
                        <w:r w:rsidR="00467FBC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it’s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impossible to express the rules using Regular expression for names.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br/>
                          <w:t xml:space="preserve">URL: </w:t>
                        </w:r>
                        <w:r w:rsidRPr="00240E79">
                          <w:rPr>
                            <w:rStyle w:val="spa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>http://bit.ly/2rTOlum</w:t>
                        </w:r>
                      </w:p>
                      <w:p w14:paraId="50A577CD" w14:textId="177A9C6F" w:rsidR="00AB2935" w:rsidRPr="00157A81" w:rsidRDefault="008C289D" w:rsidP="00351EBA">
                        <w:pPr>
                          <w:pStyle w:val="p"/>
                          <w:ind w:right="300"/>
                          <w:jc w:val="both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2. </w:t>
                        </w:r>
                        <w:r w:rsidRPr="00DA65B5">
                          <w:rPr>
                            <w:rStyle w:val="Strong1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Built a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 Real Time Dashboard </w:t>
                        </w:r>
                        <w:r w:rsidRPr="00DA65B5">
                          <w:rPr>
                            <w:rStyle w:val="Strong1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using </w:t>
                        </w:r>
                        <w:r w:rsidRPr="00DA65B5">
                          <w:rPr>
                            <w:rStyle w:val="Strong1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Angular and Nodejs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r w:rsidRPr="00157A81">
                          <w:rPr>
                            <w:rStyle w:val="Strong1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for Capturing the Order status</w:t>
                        </w:r>
                        <w:r w:rsidR="00247B34">
                          <w:rPr>
                            <w:rStyle w:val="Strong1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processed by an </w:t>
                        </w:r>
                        <w:r w:rsidR="00247B34">
                          <w:rPr>
                            <w:rStyle w:val="Strong1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lastRenderedPageBreak/>
                          <w:t>Automated Robotic Arm for customised Order Fulfilment.</w:t>
                        </w:r>
                      </w:p>
                      <w:p w14:paraId="76F1D16E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4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Demonstrated the Dashboard at ITAP (Industrial Transformation ASIA-PACIFIC), a leading trade event for Industry 4.0!</w:t>
                        </w:r>
                      </w:p>
                      <w:p w14:paraId="1395C3C1" w14:textId="7FBB236D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4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Developed a </w:t>
                        </w:r>
                        <w:r w:rsidR="00157A81" w:rsidRPr="00DA65B5">
                          <w:rPr>
                            <w:rStyle w:val="Strong1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Nodejs</w:t>
                        </w:r>
                        <w:r w:rsidR="00157A81"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based Micro-service to aggregate data from two separate databases</w:t>
                        </w:r>
                        <w:r w:rsidR="00114AB5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1740BB52" w14:textId="77777777" w:rsidR="00DA65B5" w:rsidRDefault="00DA65B5" w:rsidP="00DA65B5">
                        <w:pPr>
                          <w:pStyle w:val="divdocumentli"/>
                          <w:ind w:left="-1" w:right="300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</w:p>
                      <w:p w14:paraId="6811818E" w14:textId="00AE0C13" w:rsidR="00001B52" w:rsidRPr="00001B52" w:rsidRDefault="00DA65B5" w:rsidP="00001B52">
                        <w:pPr>
                          <w:pStyle w:val="p"/>
                          <w:ind w:right="-5"/>
                          <w:jc w:val="both"/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 w:rsidRPr="00DA65B5"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3.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r w:rsidR="00001B52" w:rsidRPr="00001B52"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Designed and Developed </w:t>
                        </w:r>
                        <w:r w:rsidR="00247B34" w:rsidRPr="00001B52"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a</w:t>
                        </w:r>
                        <w:r w:rsidR="00001B52" w:rsidRPr="00001B52"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r w:rsidR="00247B34"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Smart </w:t>
                        </w:r>
                        <w:r w:rsidR="00001B52" w:rsidRPr="00001B52">
                          <w:rPr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Event Management System</w:t>
                        </w:r>
                        <w:r w:rsidR="00001B52" w:rsidRPr="00001B52"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using </w:t>
                        </w:r>
                        <w:r w:rsidR="00001B52" w:rsidRPr="00001B52">
                          <w:rPr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Angular, Nodejs and Mongo DB</w:t>
                        </w:r>
                        <w:r w:rsidR="00001B52" w:rsidRPr="00001B52"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346C74C0" w14:textId="3CACC280" w:rsidR="00335C12" w:rsidRPr="00335C12" w:rsidRDefault="00001B52" w:rsidP="00335C12">
                        <w:pPr>
                          <w:pStyle w:val="p"/>
                          <w:numPr>
                            <w:ilvl w:val="0"/>
                            <w:numId w:val="13"/>
                          </w:numPr>
                          <w:tabs>
                            <w:tab w:val="clear" w:pos="720"/>
                          </w:tabs>
                          <w:ind w:left="280" w:right="-5" w:hanging="280"/>
                          <w:jc w:val="both"/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 w:rsidRPr="00001B52"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A whole functional web Application </w:t>
                        </w:r>
                        <w:r w:rsidR="00335C12"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with simplified event creation and registration process, event notifications, self-check-in and QR-Code badge printing</w:t>
                        </w:r>
                        <w:r w:rsidRPr="00001B52"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6D695375" w14:textId="376D862C" w:rsidR="00001B52" w:rsidRPr="00001B52" w:rsidRDefault="00001B52" w:rsidP="004F3988">
                        <w:pPr>
                          <w:pStyle w:val="p"/>
                          <w:numPr>
                            <w:ilvl w:val="0"/>
                            <w:numId w:val="13"/>
                          </w:numPr>
                          <w:tabs>
                            <w:tab w:val="clear" w:pos="720"/>
                          </w:tabs>
                          <w:ind w:left="280" w:right="-5" w:hanging="280"/>
                          <w:jc w:val="both"/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 w:rsidRPr="00001B52"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Built a generic form builder from a JSON Object for </w:t>
                        </w:r>
                        <w:r w:rsidR="00247B34"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Event</w:t>
                        </w:r>
                        <w:r w:rsidRPr="00001B52"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Survey.</w:t>
                        </w:r>
                      </w:p>
                      <w:p w14:paraId="7CB3AE95" w14:textId="77777777" w:rsidR="00001B52" w:rsidRPr="00001B52" w:rsidRDefault="00001B52" w:rsidP="004F3988">
                        <w:pPr>
                          <w:pStyle w:val="p"/>
                          <w:numPr>
                            <w:ilvl w:val="0"/>
                            <w:numId w:val="13"/>
                          </w:numPr>
                          <w:tabs>
                            <w:tab w:val="clear" w:pos="720"/>
                          </w:tabs>
                          <w:ind w:left="280" w:right="-5" w:hanging="280"/>
                          <w:jc w:val="both"/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 w:rsidRPr="00001B52">
                          <w:rPr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Took Part in Design and Implementation of complete SDLC, Integration and Testing.</w:t>
                        </w:r>
                      </w:p>
                      <w:p w14:paraId="35FC609F" w14:textId="143D7D72" w:rsidR="00DA65B5" w:rsidRDefault="00DA65B5" w:rsidP="008873E8">
                        <w:pPr>
                          <w:pStyle w:val="divdocumentli"/>
                          <w:ind w:right="300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3FA4D930" w14:textId="77777777" w:rsidR="00AB2935" w:rsidRDefault="00AB2935" w:rsidP="0003316E">
                  <w:pPr>
                    <w:rPr>
                      <w:vanish/>
                    </w:rPr>
                  </w:pPr>
                </w:p>
                <w:tbl>
                  <w:tblPr>
                    <w:tblStyle w:val="documentsectionexpreducparagraphwrapperparagraphtwocolpara"/>
                    <w:tblW w:w="0" w:type="auto"/>
                    <w:tblLayout w:type="fixed"/>
                    <w:tblCellMar>
                      <w:top w:w="3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093562A5" w14:textId="77777777" w:rsidTr="00270CDD">
                    <w:tc>
                      <w:tcPr>
                        <w:tcW w:w="308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322CCC32" w14:textId="12414657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46464" behindDoc="0" locked="0" layoutInCell="1" allowOverlap="1" wp14:anchorId="194E0CF4" wp14:editId="62539AF2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09" name="Picture 1000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31915082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9504" behindDoc="0" locked="0" layoutInCell="1" allowOverlap="1" wp14:anchorId="3C6C197F" wp14:editId="6D8E96EF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482600"/>
                                  <wp:effectExtent l="0" t="1905" r="3175" b="1270"/>
                                  <wp:wrapNone/>
                                  <wp:docPr id="6" name="Rectangle 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482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7EF4177F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2016-07</w:t>
                                              </w:r>
                                              <w:r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- 2017-07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3C6C197F" id="Rectangle 4" o:spid="_x0000_s1029" style="position:absolute;margin-left:-1in;margin-top:-2pt;width:78pt;height:3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" stroked="f">
                                  <v:fill opacity="0"/>
                                  <v:textbox style="mso-fit-shape-to-text:t" inset="0,0,0,0">
                                    <w:txbxContent>
                                      <w:p w14:paraId="7EF4177F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2016-07</w:t>
                                        </w:r>
                                        <w:r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- 2017-07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52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7BA2781F" w14:textId="77777777" w:rsidR="00AB2935" w:rsidRDefault="008C289D" w:rsidP="0003316E">
                        <w:pPr>
                          <w:pStyle w:val="documentpaddedline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txtBold"/>
                            <w:rFonts w:ascii="Century Gothic" w:eastAsia="Century Gothic" w:hAnsi="Century Gothic" w:cs="Century Gothic"/>
                            <w:color w:val="000000"/>
                            <w:sz w:val="28"/>
                            <w:szCs w:val="28"/>
                          </w:rPr>
                          <w:t>Field Officer</w:t>
                        </w:r>
                      </w:p>
                      <w:p w14:paraId="22E734ED" w14:textId="777D5255" w:rsidR="00AB2935" w:rsidRDefault="008C289D" w:rsidP="0003316E">
                        <w:pPr>
                          <w:pStyle w:val="documentpaddedline"/>
                          <w:spacing w:before="80" w:after="100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INTERNATIONAL TRACTORS LIMITED - SONALIKA,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TamilNadu</w:t>
                        </w:r>
                        <w:r w:rsidR="00467FBC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1AE61EB9" w14:textId="2DBC34A5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5"/>
                          </w:numPr>
                          <w:ind w:left="300" w:right="300" w:hanging="301"/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Increased customer retention and satisfaction by closely monitored team member performance and assessing problematic practices</w:t>
                        </w:r>
                        <w:r w:rsidR="00114AB5">
                          <w:rPr>
                            <w:rStyle w:val="spa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</w:tc>
                  </w:tr>
                </w:tbl>
                <w:p w14:paraId="601619B3" w14:textId="77777777" w:rsidR="00AB2935" w:rsidRDefault="00AB2935" w:rsidP="0003316E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</w:tc>
            </w:tr>
          </w:tbl>
          <w:p w14:paraId="458C4C35" w14:textId="77777777" w:rsidR="00AB2935" w:rsidRDefault="00AB2935" w:rsidP="0003316E">
            <w:pPr>
              <w:rPr>
                <w:vanish/>
              </w:rPr>
            </w:pPr>
          </w:p>
          <w:tbl>
            <w:tblPr>
              <w:tblStyle w:val="documentleft-boxsection"/>
              <w:tblW w:w="8779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940"/>
              <w:gridCol w:w="6839"/>
            </w:tblGrid>
            <w:tr w:rsidR="00AB2935" w14:paraId="51883FE4" w14:textId="77777777" w:rsidTr="00835980">
              <w:tc>
                <w:tcPr>
                  <w:tcW w:w="19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2546A2B" w14:textId="77777777" w:rsidR="00AB2935" w:rsidRDefault="00AB2935" w:rsidP="0003316E">
                  <w:pPr>
                    <w:pStyle w:val="documentleft-boxleftmargincellParagraph"/>
                    <w:ind w:right="300"/>
                    <w:rPr>
                      <w:rStyle w:val="documentleft-box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6839" w:type="dxa"/>
                  <w:tcBorders>
                    <w:left w:val="single" w:sz="8" w:space="0" w:color="D7D7D7"/>
                  </w:tcBorders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6B79B016" w14:textId="77777777" w:rsidR="00AB2935" w:rsidRDefault="008C289D" w:rsidP="0003316E">
                  <w:pPr>
                    <w:pStyle w:val="documentleft-boxheading"/>
                    <w:pBdr>
                      <w:top w:val="none" w:sz="0" w:space="15" w:color="auto"/>
                      <w:bottom w:val="none" w:sz="0" w:space="10" w:color="auto"/>
                    </w:pBdr>
                    <w:ind w:left="308" w:right="3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54656" behindDoc="0" locked="0" layoutInCell="1" allowOverlap="1" wp14:anchorId="1A1ADFFA" wp14:editId="140F2E33">
                        <wp:simplePos x="0" y="0"/>
                        <wp:positionH relativeFrom="column">
                          <wp:posOffset>-203200</wp:posOffset>
                        </wp:positionH>
                        <wp:positionV relativeFrom="paragraph">
                          <wp:posOffset>190500</wp:posOffset>
                        </wp:positionV>
                        <wp:extent cx="380250" cy="379688"/>
                        <wp:effectExtent l="0" t="0" r="0" b="0"/>
                        <wp:wrapNone/>
                        <wp:docPr id="100010" name="Picture 1000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5767738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Project Experience</w:t>
                  </w:r>
                </w:p>
                <w:tbl>
                  <w:tblPr>
                    <w:tblStyle w:val="documentleft-boxparagraphwrapperdivtwocolpara"/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32"/>
                  </w:tblGrid>
                  <w:tr w:rsidR="00AB2935" w14:paraId="166D6086" w14:textId="77777777" w:rsidTr="00835980">
                    <w:tc>
                      <w:tcPr>
                        <w:tcW w:w="308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36652C3C" w14:textId="77777777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66944" behindDoc="0" locked="0" layoutInCell="1" allowOverlap="1" wp14:anchorId="256C0CBB" wp14:editId="3D31303C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11" name="Picture 1000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51211918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6232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625ED788" w14:textId="77777777" w:rsidR="00AB2935" w:rsidRDefault="008C289D" w:rsidP="00351EBA">
                        <w:pPr>
                          <w:pStyle w:val="p"/>
                          <w:jc w:val="both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1. </w:t>
                        </w:r>
                        <w:r w:rsidRPr="00351EBA"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8EAADB" w:themeColor="accent1" w:themeTint="99"/>
                            <w:sz w:val="22"/>
                            <w:szCs w:val="22"/>
                          </w:rPr>
                          <w:t xml:space="preserve">[IoT] 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Developed a Google Assistant voice agent to control the Raspberry Pi IoT LEDS through Voice as well as chat</w:t>
                        </w:r>
                      </w:p>
                      <w:p w14:paraId="6B7F5F29" w14:textId="283C6B45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6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App architecture includes 2 python process and Firebase Database</w:t>
                        </w:r>
                        <w:r w:rsidR="00114AB5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1072912C" w14:textId="30EBFAED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6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Python based </w:t>
                        </w:r>
                        <w:proofErr w:type="spell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Dialogflow</w:t>
                        </w:r>
                        <w:proofErr w:type="spell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bot backend is receiving request from user and updates the Firebase Table. Another python client running on </w:t>
                        </w:r>
                        <w:proofErr w:type="spell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RaspberryPi</w:t>
                        </w:r>
                        <w:proofErr w:type="spell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which syncs data with Google Firebase Database. Since Firebase is a Realtime Database, the change event is propagated to the </w:t>
                        </w:r>
                        <w:proofErr w:type="spell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RaspberryPi</w:t>
                        </w:r>
                        <w:proofErr w:type="spell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Client which controls the LED bulbs. I managed to overcome challenges involved to setup Https based backend for </w:t>
                        </w:r>
                        <w:proofErr w:type="spell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Dialogflow</w:t>
                        </w:r>
                        <w:proofErr w:type="spell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to route the fulfilment Request. Also, added a simple vanilla </w:t>
                        </w:r>
                        <w:r w:rsidR="00467FBC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HTML, CSS, JS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based web frontend for the App</w:t>
                        </w:r>
                        <w:r w:rsidR="00114AB5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16380068" w14:textId="4DFCD43F" w:rsidR="00AB2935" w:rsidRPr="00240E79" w:rsidRDefault="008C289D" w:rsidP="00114AB5">
                        <w:pPr>
                          <w:pStyle w:val="divdocumentli"/>
                          <w:numPr>
                            <w:ilvl w:val="0"/>
                            <w:numId w:val="6"/>
                          </w:numPr>
                          <w:spacing w:after="240"/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Please </w:t>
                        </w:r>
                        <w:r w:rsidR="00467FBC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check out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the demonstration video of the App in the following link</w:t>
                        </w:r>
                        <w:r w:rsidR="00114AB5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- </w:t>
                        </w:r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>http://bit.ly/33X0lJE</w:t>
                        </w:r>
                      </w:p>
                      <w:p w14:paraId="7D744AD4" w14:textId="74AACEAB" w:rsidR="00AB2935" w:rsidRDefault="008C289D" w:rsidP="00351EBA">
                        <w:pPr>
                          <w:pStyle w:val="p"/>
                          <w:ind w:right="-5"/>
                          <w:jc w:val="both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2</w:t>
                        </w:r>
                        <w:r w:rsidRPr="00351EBA"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8EAADB" w:themeColor="accent1" w:themeTint="99"/>
                            <w:sz w:val="22"/>
                            <w:szCs w:val="22"/>
                          </w:rPr>
                          <w:t xml:space="preserve">. [Hobby] 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Developed a SG Bus Timings Web App and Chatbot using LTA </w:t>
                        </w:r>
                        <w:r w:rsidR="000B7B17"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DataMall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 API</w:t>
                        </w:r>
                      </w:p>
                      <w:p w14:paraId="716797EE" w14:textId="1727C18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7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I started this app as a web application, with Angular Frontend and Flask Backend which consumes the LTA </w:t>
                        </w:r>
                        <w:r w:rsidR="000B7B17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DataMall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Rest API for </w:t>
                        </w:r>
                        <w:r w:rsidR="00467FBC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real-time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bus timings given a bus stop code</w:t>
                        </w:r>
                      </w:p>
                      <w:p w14:paraId="2E3C7B79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7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lastRenderedPageBreak/>
                          <w:t xml:space="preserve">Added a telegram chatbot using </w:t>
                        </w:r>
                        <w:proofErr w:type="spell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botogram</w:t>
                        </w:r>
                        <w:proofErr w:type="spell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in Python, which is running in AWS Ec2 Instance</w:t>
                        </w:r>
                      </w:p>
                      <w:p w14:paraId="6159AE17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7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Also extended the APP with a </w:t>
                        </w:r>
                        <w:proofErr w:type="spell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Dialogflow</w:t>
                        </w:r>
                        <w:proofErr w:type="spell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Voice Assistant so that user can say in voice, instead of typing the text in telegram</w:t>
                        </w:r>
                      </w:p>
                      <w:p w14:paraId="4878A017" w14:textId="40082065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7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During the process of adding more features for this app, managed to extract out duplicate codes and wrote a separate micro-service for common functionalities so that corresponding backends when they need </w:t>
                        </w:r>
                        <w:r w:rsidR="00467FBC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information,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they will consume the micro-service, rather than duplicating codes</w:t>
                        </w:r>
                      </w:p>
                      <w:p w14:paraId="56A2763C" w14:textId="143E92EB" w:rsidR="00AB2935" w:rsidRDefault="008C289D" w:rsidP="00114AB5">
                        <w:pPr>
                          <w:pStyle w:val="divdocumentli"/>
                          <w:numPr>
                            <w:ilvl w:val="0"/>
                            <w:numId w:val="7"/>
                          </w:numPr>
                          <w:spacing w:after="240"/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Deployed URLs: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br/>
                          <w:t xml:space="preserve">- Web APP deployed in Azure WebApp Service [ </w:t>
                        </w:r>
                        <w:hyperlink r:id="rId11" w:history="1">
                          <w:r w:rsidR="00351EBA" w:rsidRPr="0025415F">
                            <w:rPr>
                              <w:rStyle w:val="Hyperlink"/>
                              <w:rFonts w:ascii="Century Gothic" w:eastAsia="Century Gothic" w:hAnsi="Century Gothic" w:cs="Century Gothic"/>
                              <w:sz w:val="22"/>
                              <w:szCs w:val="22"/>
                            </w:rPr>
                            <w:t>http://bit.ly/35dWOqm</w:t>
                          </w:r>
                        </w:hyperlink>
                        <w:r w:rsidR="00351EBA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 xml:space="preserve"> </w:t>
                        </w:r>
                        <w:r w:rsidR="0003316E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]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br/>
                          <w:t xml:space="preserve">- Telegram Chat-bot with bot backend deployed in AWS Ec2 [ </w:t>
                        </w:r>
                        <w:hyperlink r:id="rId12" w:history="1">
                          <w:r w:rsidR="00D51DFE" w:rsidRPr="0025415F">
                            <w:rPr>
                              <w:rStyle w:val="Hyperlink"/>
                              <w:rFonts w:ascii="Century Gothic" w:eastAsia="Century Gothic" w:hAnsi="Century Gothic" w:cs="Century Gothic"/>
                              <w:sz w:val="22"/>
                              <w:szCs w:val="22"/>
                            </w:rPr>
                            <w:t>http://bit.ly/32SNFlx</w:t>
                          </w:r>
                        </w:hyperlink>
                        <w:r w:rsidR="00D51DFE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 xml:space="preserve"> </w:t>
                        </w:r>
                        <w:r w:rsidR="00351EBA"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>]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br/>
                          <w:t xml:space="preserve">- </w:t>
                        </w:r>
                        <w:proofErr w:type="spell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Dialogflow</w:t>
                        </w:r>
                        <w:proofErr w:type="spell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bot demonstration [ </w:t>
                        </w:r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 xml:space="preserve">http://bit.ly/2pqXh9A 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]</w:t>
                        </w:r>
                      </w:p>
                      <w:p w14:paraId="319EBA82" w14:textId="77777777" w:rsidR="00AB2935" w:rsidRDefault="008C289D" w:rsidP="00351EBA">
                        <w:pPr>
                          <w:pStyle w:val="p"/>
                          <w:ind w:right="-5"/>
                          <w:jc w:val="both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3. </w:t>
                        </w:r>
                        <w:r w:rsidRPr="00351EBA"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8EAADB" w:themeColor="accent1" w:themeTint="99"/>
                            <w:sz w:val="22"/>
                            <w:szCs w:val="22"/>
                          </w:rPr>
                          <w:t xml:space="preserve">[School Project] 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Designed a functional Leave Application Processing System (Java, Spring Boot App and MySQL)</w:t>
                        </w:r>
                      </w:p>
                      <w:p w14:paraId="3165D77B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8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Developed Leave application System with functionality such as Admin Panel, Manager and Employee Dashboard as a part of </w:t>
                        </w:r>
                        <w:proofErr w:type="spellStart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>GDipSA</w:t>
                        </w:r>
                        <w:proofErr w:type="spellEnd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color w:val="000000"/>
                            <w:sz w:val="22"/>
                            <w:szCs w:val="22"/>
                          </w:rPr>
                          <w:t xml:space="preserve"> NUS ISS Program Group Project</w:t>
                        </w:r>
                      </w:p>
                      <w:p w14:paraId="2B0863C0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8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Took Part in different phases such as Design, Implementation and Integration of the APP Development Lifecycle</w:t>
                        </w:r>
                      </w:p>
                      <w:p w14:paraId="7BE77CF6" w14:textId="402C55F1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8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Used Version control software Git to solve code conflicts issue when working with Group of 4 members</w:t>
                        </w:r>
                      </w:p>
                      <w:p w14:paraId="7AB1DCC1" w14:textId="01004DEA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8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Played a developer role in the team</w:t>
                        </w:r>
                      </w:p>
                      <w:p w14:paraId="03B9A9A2" w14:textId="77777777" w:rsidR="00240E79" w:rsidRDefault="00240E79" w:rsidP="00240E79">
                        <w:pPr>
                          <w:pStyle w:val="divdocumentli"/>
                          <w:ind w:left="300" w:right="-5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</w:p>
                      <w:p w14:paraId="146ECDD4" w14:textId="77777777" w:rsidR="00AB2935" w:rsidRDefault="008C289D" w:rsidP="00351EBA">
                        <w:pPr>
                          <w:pStyle w:val="p"/>
                          <w:ind w:right="-5"/>
                          <w:jc w:val="both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4. </w:t>
                        </w:r>
                        <w:r w:rsidRPr="00351EBA"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8EAADB" w:themeColor="accent1" w:themeTint="99"/>
                            <w:sz w:val="22"/>
                            <w:szCs w:val="22"/>
                          </w:rPr>
                          <w:t xml:space="preserve">[School Project] 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Developed a Shopping Cart &amp; Tour Booking System (ASP.NET MVC5, MS-SQL)</w:t>
                        </w:r>
                      </w:p>
                      <w:p w14:paraId="79DAFF46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9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Built a Shopping Cart App with ASP.NET MVC5, RAZOR, MS SQL and using OOP paradigm as a part of </w:t>
                        </w:r>
                        <w:proofErr w:type="spell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GDipSA</w:t>
                        </w:r>
                        <w:proofErr w:type="spell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NUS ISS Program Group Project</w:t>
                        </w:r>
                      </w:p>
                      <w:p w14:paraId="618028A6" w14:textId="7777777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9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Took Part in Design and Implementation of complete SDLC</w:t>
                        </w:r>
                      </w:p>
                      <w:p w14:paraId="0CA44AD7" w14:textId="7EC65E16" w:rsidR="00AB2935" w:rsidRDefault="008C289D" w:rsidP="00114AB5">
                        <w:pPr>
                          <w:pStyle w:val="divdocumentli"/>
                          <w:numPr>
                            <w:ilvl w:val="0"/>
                            <w:numId w:val="9"/>
                          </w:numPr>
                          <w:spacing w:after="240"/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Played a Team Leader and Integrator role, in which </w:t>
                        </w:r>
                        <w:r w:rsidR="00114AB5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set examples coding styles for rest of the team members to follow. Once features are </w:t>
                        </w:r>
                        <w:r w:rsidR="004F6FE0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developed,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r w:rsidR="00114AB5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managed to integrate the parts developed by the peers and debug issues as well</w:t>
                        </w:r>
                      </w:p>
                      <w:p w14:paraId="15D7C81D" w14:textId="193FCF1A" w:rsidR="00AB2935" w:rsidRDefault="008C289D" w:rsidP="00351EBA">
                        <w:pPr>
                          <w:pStyle w:val="p"/>
                          <w:ind w:right="-5"/>
                          <w:jc w:val="both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5. </w:t>
                        </w:r>
                        <w:r w:rsidRPr="00351EBA"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8EAADB" w:themeColor="accent1" w:themeTint="99"/>
                            <w:sz w:val="22"/>
                            <w:szCs w:val="22"/>
                          </w:rPr>
                          <w:t xml:space="preserve">[Multi Container App] 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Built and Deployed TASK LIST App, a web application integrated with Google Sign-in and Firebase Authentication using Angular, </w:t>
                        </w:r>
                        <w:r w:rsidR="00835980"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NodeJS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 xml:space="preserve"> and </w:t>
                        </w:r>
                        <w:proofErr w:type="spellStart"/>
                        <w:r w:rsidR="00835980"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mongoDB</w:t>
                        </w:r>
                        <w:proofErr w:type="spellEnd"/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.</w:t>
                        </w:r>
                      </w:p>
                      <w:p w14:paraId="1224C83F" w14:textId="14F7EC17" w:rsidR="00AB2935" w:rsidRDefault="008C289D" w:rsidP="0003316E">
                        <w:pPr>
                          <w:pStyle w:val="divdocumentli"/>
                          <w:numPr>
                            <w:ilvl w:val="0"/>
                            <w:numId w:val="10"/>
                          </w:numPr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Developed multi-container </w:t>
                        </w:r>
                        <w:proofErr w:type="spellStart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Dockerized</w:t>
                        </w:r>
                        <w:proofErr w:type="spellEnd"/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Application with 3 Containers as follows, Angular Frontend Container, Nodejs backend container and </w:t>
                        </w:r>
                        <w:r w:rsidR="00835980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MongoDB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Database container</w:t>
                        </w:r>
                      </w:p>
                      <w:p w14:paraId="7C3B9FC6" w14:textId="4AA5BC3C" w:rsidR="00AB2935" w:rsidRPr="00893813" w:rsidRDefault="008C289D" w:rsidP="00893813">
                        <w:pPr>
                          <w:pStyle w:val="divdocumentli"/>
                          <w:numPr>
                            <w:ilvl w:val="0"/>
                            <w:numId w:val="10"/>
                          </w:numPr>
                          <w:spacing w:after="240"/>
                          <w:ind w:left="300" w:right="-5" w:hanging="301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lastRenderedPageBreak/>
                          <w:t xml:space="preserve">Adopted 12 Factor App principles for the Containerized Apps and deployed in </w:t>
                        </w:r>
                        <w:r w:rsidR="00D7560B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Heroku.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br/>
                          <w:t xml:space="preserve">URL: </w:t>
                        </w:r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>http://bit.ly/2QqZrkI</w:t>
                        </w:r>
                      </w:p>
                    </w:tc>
                  </w:tr>
                </w:tbl>
                <w:p w14:paraId="7D1CB63D" w14:textId="77777777" w:rsidR="00AB2935" w:rsidRDefault="00AB2935" w:rsidP="0003316E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</w:tc>
            </w:tr>
          </w:tbl>
          <w:p w14:paraId="7307DFDF" w14:textId="77777777" w:rsidR="00AB2935" w:rsidRDefault="00AB2935" w:rsidP="0003316E">
            <w:pPr>
              <w:rPr>
                <w:vanish/>
              </w:rPr>
            </w:pPr>
          </w:p>
          <w:tbl>
            <w:tblPr>
              <w:tblStyle w:val="documentleft-boxsection"/>
              <w:tblW w:w="11756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940"/>
              <w:gridCol w:w="9816"/>
            </w:tblGrid>
            <w:tr w:rsidR="00AB2935" w14:paraId="6980F7C8" w14:textId="77777777" w:rsidTr="00114AB5">
              <w:tc>
                <w:tcPr>
                  <w:tcW w:w="19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0246A3F" w14:textId="77777777" w:rsidR="00AB2935" w:rsidRDefault="00AB2935" w:rsidP="0003316E">
                  <w:pPr>
                    <w:pStyle w:val="documentleft-boxleftmargincellParagraph"/>
                    <w:ind w:right="300"/>
                    <w:rPr>
                      <w:rStyle w:val="documentleft-box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9816" w:type="dxa"/>
                  <w:tcBorders>
                    <w:left w:val="single" w:sz="8" w:space="0" w:color="D7D7D7"/>
                  </w:tcBorders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600CACA8" w14:textId="77777777" w:rsidR="00AB2935" w:rsidRDefault="008C289D" w:rsidP="0003316E">
                  <w:pPr>
                    <w:pStyle w:val="documentleft-boxheading"/>
                    <w:pBdr>
                      <w:top w:val="none" w:sz="0" w:space="15" w:color="auto"/>
                      <w:bottom w:val="none" w:sz="0" w:space="10" w:color="auto"/>
                    </w:pBdr>
                    <w:ind w:left="308" w:right="3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68992" behindDoc="0" locked="0" layoutInCell="1" allowOverlap="1" wp14:anchorId="23144085" wp14:editId="5AFBF62C">
                        <wp:simplePos x="0" y="0"/>
                        <wp:positionH relativeFrom="column">
                          <wp:posOffset>-203200</wp:posOffset>
                        </wp:positionH>
                        <wp:positionV relativeFrom="paragraph">
                          <wp:posOffset>190500</wp:posOffset>
                        </wp:positionV>
                        <wp:extent cx="380250" cy="379688"/>
                        <wp:effectExtent l="0" t="0" r="0" b="0"/>
                        <wp:wrapNone/>
                        <wp:docPr id="100012" name="Picture 1000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985235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Certifications</w:t>
                  </w:r>
                </w:p>
                <w:tbl>
                  <w:tblPr>
                    <w:tblStyle w:val="documentleft-boxparagraphwrapperdivtwocolpara"/>
                    <w:tblW w:w="6579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71"/>
                  </w:tblGrid>
                  <w:tr w:rsidR="00AB2935" w14:paraId="28167473" w14:textId="77777777" w:rsidTr="00114AB5">
                    <w:trPr>
                      <w:trHeight w:val="60"/>
                    </w:trPr>
                    <w:tc>
                      <w:tcPr>
                        <w:tcW w:w="308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61488498" w14:textId="0D5D131F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74112" behindDoc="0" locked="0" layoutInCell="1" allowOverlap="1" wp14:anchorId="0F1FD73F" wp14:editId="53913685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13" name="Picture 1000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45381234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4624" behindDoc="0" locked="0" layoutInCell="1" allowOverlap="1" wp14:anchorId="04E573B9" wp14:editId="4C4EFD6D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241300"/>
                                  <wp:effectExtent l="0" t="0" r="3175" b="0"/>
                                  <wp:wrapNone/>
                                  <wp:docPr id="5" name="Rectangle 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44AA3A0A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2019-07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4E573B9" id="Rectangle 5" o:spid="_x0000_s1030" style="position:absolute;margin-left:-1in;margin-top:-2pt;width:78pt;height:1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" stroked="f">
                                  <v:fill opacity="0"/>
                                  <v:textbox style="mso-fit-shape-to-text:t" inset="0,0,0,0">
                                    <w:txbxContent>
                                      <w:p w14:paraId="44AA3A0A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2019-07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71" w:type="dxa"/>
                        <w:tcMar>
                          <w:top w:w="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648A0544" w14:textId="77777777" w:rsidR="00240E79" w:rsidRDefault="008C289D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Python Programmer DATACAMP </w:t>
                        </w:r>
                      </w:p>
                      <w:p w14:paraId="361393B6" w14:textId="4B7F0FB2" w:rsidR="00AB2935" w:rsidRDefault="00240E79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URL:</w:t>
                        </w:r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 xml:space="preserve"> http://bit.ly/2QuSCOT</w:t>
                        </w:r>
                      </w:p>
                    </w:tc>
                  </w:tr>
                </w:tbl>
                <w:p w14:paraId="007E36A0" w14:textId="77777777" w:rsidR="00AB2935" w:rsidRDefault="00AB2935" w:rsidP="0003316E">
                  <w:pPr>
                    <w:rPr>
                      <w:vanish/>
                    </w:rPr>
                  </w:pPr>
                </w:p>
                <w:tbl>
                  <w:tblPr>
                    <w:tblStyle w:val="documentleft-boxparagraphwrapperdivtwocolpara"/>
                    <w:tblW w:w="0" w:type="auto"/>
                    <w:tblLayout w:type="fixed"/>
                    <w:tblCellMar>
                      <w:top w:w="3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56F54F12" w14:textId="77777777" w:rsidTr="00270CDD">
                    <w:tc>
                      <w:tcPr>
                        <w:tcW w:w="308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0502393F" w14:textId="53AC08AD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77184" behindDoc="0" locked="0" layoutInCell="1" allowOverlap="1" wp14:anchorId="719526CB" wp14:editId="01FE287F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14" name="Picture 1000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9907351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6672" behindDoc="0" locked="0" layoutInCell="1" allowOverlap="1" wp14:anchorId="0E642F3C" wp14:editId="2A3523D2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241300"/>
                                  <wp:effectExtent l="0" t="2540" r="3175" b="3810"/>
                                  <wp:wrapNone/>
                                  <wp:docPr id="4" name="Rectangle 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6CE2542E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2019-07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E642F3C" id="Rectangle 6" o:spid="_x0000_s1031" style="position:absolute;margin-left:-1in;margin-top:-2pt;width:78pt;height:1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" stroked="f">
                                  <v:fill opacity="0"/>
                                  <v:textbox style="mso-fit-shape-to-text:t" inset="0,0,0,0">
                                    <w:txbxContent>
                                      <w:p w14:paraId="6CE2542E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2019-07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52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01BA959E" w14:textId="22A9D11F" w:rsidR="00240E79" w:rsidRDefault="008C289D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Data Analyst </w:t>
                        </w:r>
                        <w:r w:rsid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>with</w:t>
                        </w: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 Python DATACAMP </w:t>
                        </w:r>
                      </w:p>
                      <w:p w14:paraId="415AE44E" w14:textId="519FFD05" w:rsidR="00AB2935" w:rsidRDefault="00240E79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URL: </w:t>
                        </w:r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>http://bit.ly/2qofB3x</w:t>
                        </w:r>
                      </w:p>
                    </w:tc>
                  </w:tr>
                </w:tbl>
                <w:p w14:paraId="1BE7521D" w14:textId="77777777" w:rsidR="00AB2935" w:rsidRDefault="00AB2935" w:rsidP="0003316E">
                  <w:pPr>
                    <w:rPr>
                      <w:vanish/>
                    </w:rPr>
                  </w:pPr>
                </w:p>
                <w:tbl>
                  <w:tblPr>
                    <w:tblStyle w:val="documentleft-boxparagraphwrapperdivtwocolpara"/>
                    <w:tblW w:w="0" w:type="auto"/>
                    <w:tblLayout w:type="fixed"/>
                    <w:tblCellMar>
                      <w:top w:w="3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0CAE9331" w14:textId="77777777" w:rsidTr="00270CDD">
                    <w:tc>
                      <w:tcPr>
                        <w:tcW w:w="308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1445DD95" w14:textId="03AF42D2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80256" behindDoc="0" locked="0" layoutInCell="1" allowOverlap="1" wp14:anchorId="3474D2E3" wp14:editId="00CB20E4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15" name="Picture 1000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72305402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8720" behindDoc="0" locked="0" layoutInCell="1" allowOverlap="1" wp14:anchorId="0BB976D1" wp14:editId="07B346C9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241300"/>
                                  <wp:effectExtent l="0" t="0" r="3175" b="635"/>
                                  <wp:wrapNone/>
                                  <wp:docPr id="3" name="Rectangle 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2D21A9B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2019-08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BB976D1" id="Rectangle 7" o:spid="_x0000_s1032" style="position:absolute;margin-left:-1in;margin-top:-2pt;width:78pt;height:1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" stroked="f">
                                  <v:fill opacity="0"/>
                                  <v:textbox style="mso-fit-shape-to-text:t" inset="0,0,0,0">
                                    <w:txbxContent>
                                      <w:p w14:paraId="22D21A9B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2019-08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52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54835C9D" w14:textId="77777777" w:rsidR="00240E79" w:rsidRDefault="008C289D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Data Scientist with Python DATACAMP </w:t>
                        </w:r>
                      </w:p>
                      <w:p w14:paraId="575255B3" w14:textId="4C2C248F" w:rsidR="00AB2935" w:rsidRDefault="00240E79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URL: </w:t>
                        </w:r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>http://bit.ly/35hieDn</w:t>
                        </w:r>
                      </w:p>
                    </w:tc>
                  </w:tr>
                </w:tbl>
                <w:p w14:paraId="20516624" w14:textId="77777777" w:rsidR="00AB2935" w:rsidRDefault="00AB2935" w:rsidP="0003316E">
                  <w:pPr>
                    <w:rPr>
                      <w:vanish/>
                    </w:rPr>
                  </w:pPr>
                </w:p>
                <w:tbl>
                  <w:tblPr>
                    <w:tblStyle w:val="documentleft-boxparagraphwrapperdivtwocolpara"/>
                    <w:tblW w:w="0" w:type="auto"/>
                    <w:tblLayout w:type="fixed"/>
                    <w:tblCellMar>
                      <w:top w:w="300" w:type="dxa"/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08"/>
                    <w:gridCol w:w="6252"/>
                  </w:tblGrid>
                  <w:tr w:rsidR="00AB2935" w14:paraId="07462E38" w14:textId="77777777" w:rsidTr="00270CDD">
                    <w:tc>
                      <w:tcPr>
                        <w:tcW w:w="308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6DC8346A" w14:textId="1350105A" w:rsidR="00AB2935" w:rsidRDefault="008C289D" w:rsidP="0003316E">
                        <w:pPr>
                          <w:ind w:right="300"/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left-boxspandateswrapper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83328" behindDoc="0" locked="0" layoutInCell="1" allowOverlap="1" wp14:anchorId="650FD4F1" wp14:editId="2B68FC8E">
                              <wp:simplePos x="0" y="0"/>
                              <wp:positionH relativeFrom="column">
                                <wp:posOffset>-69850</wp:posOffset>
                              </wp:positionH>
                              <wp:positionV relativeFrom="paragraph">
                                <wp:posOffset>76200</wp:posOffset>
                              </wp:positionV>
                              <wp:extent cx="104569" cy="104414"/>
                              <wp:effectExtent l="0" t="0" r="0" b="0"/>
                              <wp:wrapNone/>
                              <wp:docPr id="100016" name="Picture 1000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25023333" name="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69" cy="1044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 w:rsidR="006846E1"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0768" behindDoc="0" locked="0" layoutInCell="1" allowOverlap="1" wp14:anchorId="75AD8B08" wp14:editId="06660810">
                                  <wp:simplePos x="0" y="0"/>
                                  <wp:positionH relativeFrom="column">
                                    <wp:posOffset>-914400</wp:posOffset>
                                  </wp:positionH>
                                  <wp:positionV relativeFrom="paragraph">
                                    <wp:posOffset>-25400</wp:posOffset>
                                  </wp:positionV>
                                  <wp:extent cx="990600" cy="241300"/>
                                  <wp:effectExtent l="0" t="0" r="3175" b="0"/>
                                  <wp:wrapNone/>
                                  <wp:docPr id="2" name="Rectangle 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99060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2BD2970A" w14:textId="77777777" w:rsidR="00AB2935" w:rsidRDefault="008C289D">
                                              <w:pPr>
                                                <w:spacing w:line="380" w:lineRule="atLeast"/>
                                                <w:ind w:right="300"/>
                                                <w:rPr>
                                                  <w:rStyle w:val="documentleft-boxspandateswrapper"/>
                                                  <w:rFonts w:ascii="Century Gothic" w:eastAsia="Century Gothic" w:hAnsi="Century Gothic" w:cs="Century Gothic"/>
                                                  <w:sz w:val="22"/>
                                                  <w:szCs w:val="22"/>
                                                </w:rPr>
                                              </w:pPr>
                                              <w:r>
                                                <w:rPr>
                                                  <w:rStyle w:val="span"/>
                                                  <w:rFonts w:ascii="Century Gothic" w:eastAsia="Century Gothic" w:hAnsi="Century Gothic" w:cs="Century Gothic"/>
                                                  <w:color w:val="343434"/>
                                                  <w:sz w:val="22"/>
                                                  <w:szCs w:val="22"/>
                                                </w:rPr>
                                                <w:t>2018-08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0" tIns="0" rIns="0" bIns="0" anchor="t" anchorCtr="0" upright="1"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75AD8B08" id="Rectangle 8" o:spid="_x0000_s1033" style="position:absolute;margin-left:-1in;margin-top:-2pt;width:78pt;height:1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" stroked="f">
                                  <v:fill opacity="0"/>
                                  <v:textbox style="mso-fit-shape-to-text:t" inset="0,0,0,0">
                                    <w:txbxContent>
                                      <w:p w14:paraId="2BD2970A" w14:textId="77777777" w:rsidR="00AB2935" w:rsidRDefault="008C289D">
                                        <w:pPr>
                                          <w:spacing w:line="380" w:lineRule="atLeast"/>
                                          <w:ind w:right="300"/>
                                          <w:rPr>
                                            <w:rStyle w:val="documentleft-boxspandateswrapper"/>
                                            <w:rFonts w:ascii="Century Gothic" w:eastAsia="Century Gothic" w:hAnsi="Century Gothic" w:cs="Century Gothic"/>
                                            <w:sz w:val="22"/>
                                            <w:szCs w:val="22"/>
                                          </w:rPr>
                                        </w:pPr>
                                        <w:r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color w:val="343434"/>
                                            <w:sz w:val="22"/>
                                            <w:szCs w:val="22"/>
                                          </w:rPr>
                                          <w:t>2018-08</w:t>
                                        </w:r>
                                      </w:p>
                                    </w:txbxContent>
                                  </v:textbox>
                                </v:rect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6252" w:type="dxa"/>
                        <w:tcMar>
                          <w:top w:w="300" w:type="dxa"/>
                          <w:left w:w="5" w:type="dxa"/>
                          <w:bottom w:w="5" w:type="dxa"/>
                          <w:right w:w="5" w:type="dxa"/>
                        </w:tcMar>
                        <w:hideMark/>
                      </w:tcPr>
                      <w:p w14:paraId="56784D46" w14:textId="77777777" w:rsidR="00240E79" w:rsidRDefault="008C289D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Python for Everybody COURSERA </w:t>
                        </w:r>
                      </w:p>
                      <w:p w14:paraId="348FAF55" w14:textId="4E84C4A2" w:rsidR="00AB2935" w:rsidRDefault="00240E79" w:rsidP="0003316E">
                        <w:pPr>
                          <w:pStyle w:val="p"/>
                          <w:ind w:right="300"/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000000"/>
                            <w:sz w:val="22"/>
                            <w:szCs w:val="22"/>
                          </w:rPr>
                          <w:t xml:space="preserve">URL: </w:t>
                        </w:r>
                        <w:r w:rsidRPr="00240E79">
                          <w:rPr>
                            <w:rStyle w:val="divdocumenttwocolparasinglecolumn"/>
                            <w:rFonts w:ascii="Century Gothic" w:eastAsia="Century Gothic" w:hAnsi="Century Gothic" w:cs="Century Gothic"/>
                            <w:color w:val="4472C4" w:themeColor="accent1"/>
                            <w:sz w:val="22"/>
                            <w:szCs w:val="22"/>
                          </w:rPr>
                          <w:t>http://bit.ly/2rTAjsF</w:t>
                        </w:r>
                      </w:p>
                    </w:tc>
                  </w:tr>
                </w:tbl>
                <w:p w14:paraId="2A67C1C2" w14:textId="77777777" w:rsidR="00AB2935" w:rsidRDefault="00AB2935" w:rsidP="0003316E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</w:tc>
            </w:tr>
          </w:tbl>
          <w:p w14:paraId="13AE985D" w14:textId="77777777" w:rsidR="00AB2935" w:rsidRDefault="00AB2935" w:rsidP="0003316E">
            <w:pPr>
              <w:pStyle w:val="documentleft-boxParagraph"/>
              <w:pBdr>
                <w:right w:val="none" w:sz="0" w:space="0" w:color="auto"/>
              </w:pBdr>
              <w:ind w:right="300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1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2C17E00F" w14:textId="77777777" w:rsidR="00AB2935" w:rsidRDefault="00AB2935" w:rsidP="0003316E">
            <w:pPr>
              <w:pStyle w:val="documentleft-boxParagraph"/>
              <w:pBdr>
                <w:right w:val="none" w:sz="0" w:space="0" w:color="auto"/>
              </w:pBdr>
              <w:ind w:right="300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3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ocumentright-boxsectionnth-child1"/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3260"/>
            </w:tblGrid>
            <w:tr w:rsidR="00AB2935" w14:paraId="6360FF13" w14:textId="77777777" w:rsidTr="00357920">
              <w:tc>
                <w:tcPr>
                  <w:tcW w:w="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14:paraId="2AFB62BD" w14:textId="77777777" w:rsidR="00AB2935" w:rsidRDefault="00AB2935" w:rsidP="0003316E">
                  <w:pPr>
                    <w:rPr>
                      <w:rStyle w:val="documentleft-box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260" w:type="dxa"/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0907A47C" w14:textId="77777777" w:rsidR="00AB2935" w:rsidRDefault="008C289D" w:rsidP="0003316E">
                  <w:pPr>
                    <w:pStyle w:val="documentleft-boxheading"/>
                    <w:pBdr>
                      <w:top w:val="none" w:sz="0" w:space="15" w:color="auto"/>
                      <w:bottom w:val="none" w:sz="0" w:space="10" w:color="auto"/>
                    </w:pBdr>
                    <w:ind w:left="9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85376" behindDoc="0" locked="0" layoutInCell="1" allowOverlap="1" wp14:anchorId="1DBB9BA2" wp14:editId="414E54B7">
                        <wp:simplePos x="0" y="0"/>
                        <wp:positionH relativeFrom="column">
                          <wp:posOffset>127000</wp:posOffset>
                        </wp:positionH>
                        <wp:positionV relativeFrom="paragraph">
                          <wp:posOffset>190500</wp:posOffset>
                        </wp:positionV>
                        <wp:extent cx="380250" cy="379688"/>
                        <wp:effectExtent l="0" t="0" r="0" b="0"/>
                        <wp:wrapNone/>
                        <wp:docPr id="100017" name="Picture 1000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762916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Contact</w:t>
                  </w:r>
                </w:p>
                <w:p w14:paraId="053DE8E4" w14:textId="77777777" w:rsidR="00AB2935" w:rsidRDefault="008C289D" w:rsidP="0003316E">
                  <w:pPr>
                    <w:pStyle w:val="documenttxtBoldParagraph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Address </w:t>
                  </w:r>
                </w:p>
                <w:p w14:paraId="331C1D04" w14:textId="77777777" w:rsidR="00AB2935" w:rsidRDefault="008C289D" w:rsidP="0003316E">
                  <w:pPr>
                    <w:pStyle w:val="div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03-149, 352 Clementi Avenue 2.</w:t>
                  </w:r>
                </w:p>
                <w:p w14:paraId="5891E00B" w14:textId="77777777" w:rsidR="00AB2935" w:rsidRDefault="008C289D" w:rsidP="0003316E">
                  <w:pPr>
                    <w:ind w:left="200" w:right="200"/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Singapore,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Clementi, 120352</w:t>
                  </w:r>
                </w:p>
                <w:p w14:paraId="6F4CEBAC" w14:textId="77777777" w:rsidR="00AB2935" w:rsidRDefault="008C289D" w:rsidP="0003316E">
                  <w:pPr>
                    <w:pStyle w:val="documenttxtBoldParagraph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Phone </w:t>
                  </w:r>
                </w:p>
                <w:p w14:paraId="74FA11FA" w14:textId="26B51075" w:rsidR="00AB2935" w:rsidRDefault="008C289D" w:rsidP="0003316E">
                  <w:pPr>
                    <w:pStyle w:val="div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90890177</w:t>
                  </w:r>
                </w:p>
                <w:p w14:paraId="623F831D" w14:textId="77777777" w:rsidR="005A612D" w:rsidRDefault="008C289D" w:rsidP="0003316E">
                  <w:pPr>
                    <w:pStyle w:val="documenttxtBoldParagraph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E-mail</w:t>
                  </w:r>
                </w:p>
                <w:p w14:paraId="63BAF884" w14:textId="6D39FCF6" w:rsidR="005A612D" w:rsidRDefault="005A612D" w:rsidP="0003316E">
                  <w:pPr>
                    <w:pStyle w:val="documenttxtBoldParagraph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b w:val="0"/>
                      <w:bCs w:val="0"/>
                      <w:sz w:val="22"/>
                      <w:szCs w:val="22"/>
                      <w:u w:val="single"/>
                    </w:rPr>
                  </w:pPr>
                  <w:hyperlink r:id="rId15" w:history="1">
                    <w:r w:rsidRPr="00DC2F2E">
                      <w:rPr>
                        <w:rStyle w:val="Hyperlink"/>
                        <w:rFonts w:ascii="Century Gothic" w:eastAsia="Century Gothic" w:hAnsi="Century Gothic" w:cs="Century Gothic"/>
                        <w:b w:val="0"/>
                        <w:bCs w:val="0"/>
                        <w:sz w:val="22"/>
                        <w:szCs w:val="22"/>
                      </w:rPr>
                      <w:t>dhilipkumar7235@gmail.com</w:t>
                    </w:r>
                  </w:hyperlink>
                </w:p>
                <w:p w14:paraId="3890A49F" w14:textId="4E05FC09" w:rsidR="00AB2935" w:rsidRPr="005A612D" w:rsidRDefault="005A612D" w:rsidP="0003316E">
                  <w:pPr>
                    <w:pStyle w:val="documenttxtBoldParagraph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 w:rsidRPr="005A612D"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Alternative Email</w:t>
                  </w:r>
                  <w:r w:rsidR="008C289D" w:rsidRPr="005A612D"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 </w:t>
                  </w:r>
                </w:p>
                <w:p w14:paraId="20084AE5" w14:textId="2A0B7B1C" w:rsidR="00AB2935" w:rsidRPr="005A612D" w:rsidRDefault="00140FD3" w:rsidP="0003316E">
                  <w:pPr>
                    <w:pStyle w:val="documentword-breakParagraph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  <w:u w:val="single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  <w:u w:val="single"/>
                    </w:rPr>
                    <w:t>dhilip_kumar@u.nus.edu</w:t>
                  </w:r>
                </w:p>
                <w:p w14:paraId="792DF294" w14:textId="77777777" w:rsidR="00AB2935" w:rsidRDefault="008C289D" w:rsidP="0003316E">
                  <w:pPr>
                    <w:pStyle w:val="documenttxtBoldParagraph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LinkedIn</w:t>
                  </w:r>
                </w:p>
                <w:p w14:paraId="72C00B3A" w14:textId="77777777" w:rsidR="00AB2935" w:rsidRDefault="008C289D" w:rsidP="0003316E">
                  <w:pPr>
                    <w:pStyle w:val="div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www.linkedin.com/in/dhilipbinny</w:t>
                  </w:r>
                </w:p>
                <w:p w14:paraId="4C7BACD3" w14:textId="77777777" w:rsidR="00AB2935" w:rsidRDefault="008C289D" w:rsidP="0003316E">
                  <w:pPr>
                    <w:pStyle w:val="documenttxtBoldParagraph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WWW</w:t>
                  </w:r>
                </w:p>
                <w:p w14:paraId="3FA20520" w14:textId="77777777" w:rsidR="00AB2935" w:rsidRDefault="008C289D" w:rsidP="0003316E">
                  <w:pPr>
                    <w:pStyle w:val="div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https://github.com/DhilipBinny</w:t>
                  </w:r>
                </w:p>
                <w:p w14:paraId="45AB7ABC" w14:textId="77777777" w:rsidR="00AB2935" w:rsidRDefault="008C289D" w:rsidP="0003316E">
                  <w:pPr>
                    <w:pStyle w:val="documenttxtBoldParagraph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WWW</w:t>
                  </w:r>
                </w:p>
                <w:p w14:paraId="5E905D87" w14:textId="77777777" w:rsidR="00AB2935" w:rsidRDefault="008C289D" w:rsidP="0003316E">
                  <w:pPr>
                    <w:pStyle w:val="div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sz w:val="22"/>
                      <w:szCs w:val="22"/>
                    </w:rPr>
                    <w:t>http://www.dhilip.ml</w:t>
                  </w:r>
                </w:p>
              </w:tc>
            </w:tr>
          </w:tbl>
          <w:p w14:paraId="1B265F7C" w14:textId="77777777" w:rsidR="00AB2935" w:rsidRDefault="00AB2935" w:rsidP="0003316E">
            <w:pPr>
              <w:rPr>
                <w:vanish/>
              </w:rPr>
            </w:pPr>
          </w:p>
          <w:tbl>
            <w:tblPr>
              <w:tblStyle w:val="documentleft-boxsection"/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3260"/>
            </w:tblGrid>
            <w:tr w:rsidR="00AB2935" w14:paraId="6162BBE5" w14:textId="77777777">
              <w:tc>
                <w:tcPr>
                  <w:tcW w:w="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14:paraId="2A29DAE2" w14:textId="77777777" w:rsidR="00AB2935" w:rsidRDefault="00AB2935" w:rsidP="0003316E">
                  <w:pPr>
                    <w:pStyle w:val="documentleft-boxleftmargincellParagraph"/>
                    <w:ind w:right="200"/>
                    <w:rPr>
                      <w:rStyle w:val="documentleft-box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280" w:type="dxa"/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22BEEAD8" w14:textId="77777777" w:rsidR="00AB2935" w:rsidRDefault="008C289D" w:rsidP="0003316E">
                  <w:pPr>
                    <w:pStyle w:val="documentleft-boxheading"/>
                    <w:pBdr>
                      <w:top w:val="none" w:sz="0" w:space="15" w:color="auto"/>
                      <w:bottom w:val="none" w:sz="0" w:space="10" w:color="auto"/>
                    </w:pBdr>
                    <w:ind w:left="9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87424" behindDoc="0" locked="0" layoutInCell="1" allowOverlap="1" wp14:anchorId="7514D987" wp14:editId="3BEA0335">
                        <wp:simplePos x="0" y="0"/>
                        <wp:positionH relativeFrom="column">
                          <wp:posOffset>127000</wp:posOffset>
                        </wp:positionH>
                        <wp:positionV relativeFrom="paragraph">
                          <wp:posOffset>190500</wp:posOffset>
                        </wp:positionV>
                        <wp:extent cx="380250" cy="379688"/>
                        <wp:effectExtent l="0" t="0" r="0" b="0"/>
                        <wp:wrapNone/>
                        <wp:docPr id="100018" name="Picture 1000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0457269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Skills</w:t>
                  </w:r>
                </w:p>
                <w:p w14:paraId="114412AD" w14:textId="77777777" w:rsidR="00AB2935" w:rsidRDefault="008C289D" w:rsidP="0003316E">
                  <w:pPr>
                    <w:pStyle w:val="p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 w:rsidRPr="00B1350F"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000000"/>
                      <w:sz w:val="22"/>
                      <w:szCs w:val="22"/>
                    </w:rPr>
                    <w:t>Database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- MY SQL, SQLite, MS SQL, PostgreSQL, Mongo DB, Firebase</w:t>
                  </w:r>
                </w:p>
                <w:p w14:paraId="7B8D1EC8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1B89E924" wp14:editId="14C1B83D">
                        <wp:extent cx="827044" cy="170859"/>
                        <wp:effectExtent l="0" t="0" r="0" b="0"/>
                        <wp:docPr id="100019" name="Picture 1000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3746915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FE2D7BD" w14:textId="77777777" w:rsidR="00AB2935" w:rsidRDefault="008C289D" w:rsidP="0003316E">
                  <w:pPr>
                    <w:pStyle w:val="documentratvsectiondivparagraphfirstparagraphsinglecolumn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Very Good</w:t>
                  </w:r>
                </w:p>
                <w:p w14:paraId="6C7B5BE1" w14:textId="77777777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 w:rsidRPr="00B1350F"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000000"/>
                      <w:sz w:val="22"/>
                      <w:szCs w:val="22"/>
                    </w:rPr>
                    <w:t>Web Development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- Html 5, Razor, </w:t>
                  </w:r>
                  <w:proofErr w:type="spellStart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Thymeleaf</w:t>
                  </w:r>
                  <w:proofErr w:type="spellEnd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, Angular</w:t>
                  </w:r>
                </w:p>
                <w:p w14:paraId="5380A812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66C5AB70" wp14:editId="484ED921">
                        <wp:extent cx="827044" cy="170859"/>
                        <wp:effectExtent l="0" t="0" r="0" b="0"/>
                        <wp:docPr id="100020" name="Picture 1000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874276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BC9295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Very Good</w:t>
                  </w:r>
                </w:p>
                <w:p w14:paraId="22502204" w14:textId="4046F7F5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 w:rsidRPr="00B1350F"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000000"/>
                      <w:sz w:val="22"/>
                      <w:szCs w:val="22"/>
                    </w:rPr>
                    <w:t>IDE's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- Visual Studio, Eclipse, </w:t>
                  </w:r>
                  <w:proofErr w:type="spellStart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Jupyter</w:t>
                  </w:r>
                  <w:proofErr w:type="spellEnd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</w:t>
                  </w:r>
                  <w:r w:rsidR="00467FBC"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Notebook,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Visual Studio Code, </w:t>
                  </w:r>
                  <w:proofErr w:type="spellStart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Colab</w:t>
                  </w:r>
                  <w:proofErr w:type="spellEnd"/>
                </w:p>
                <w:p w14:paraId="7735BCA8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13ECA0FB" wp14:editId="77E8766D">
                        <wp:extent cx="827044" cy="170859"/>
                        <wp:effectExtent l="0" t="0" r="0" b="0"/>
                        <wp:docPr id="100021" name="Picture 1000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9029279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39364A0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Excellent</w:t>
                  </w:r>
                </w:p>
                <w:p w14:paraId="28884809" w14:textId="77777777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 w:rsidRPr="00B1350F"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000000"/>
                      <w:sz w:val="22"/>
                      <w:szCs w:val="22"/>
                    </w:rPr>
                    <w:t>Frameworks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- Python Flask, Spring, ASP.net MVC 5, </w:t>
                  </w:r>
                  <w:proofErr w:type="spellStart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DialogFlow</w:t>
                  </w:r>
                  <w:proofErr w:type="spellEnd"/>
                </w:p>
                <w:p w14:paraId="0F40490E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2C142B1C" wp14:editId="1CC6A039">
                        <wp:extent cx="827044" cy="170859"/>
                        <wp:effectExtent l="0" t="0" r="0" b="0"/>
                        <wp:docPr id="100022" name="Picture 1000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801445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03F5203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Excellent</w:t>
                  </w:r>
                </w:p>
                <w:p w14:paraId="083A1236" w14:textId="77777777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 w:rsidRPr="00B1350F"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000000"/>
                      <w:sz w:val="22"/>
                      <w:szCs w:val="22"/>
                    </w:rPr>
                    <w:t>Cloud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- AWS EC2, RDS, Azure </w:t>
                  </w:r>
                  <w:proofErr w:type="spellStart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Webapp</w:t>
                  </w:r>
                  <w:proofErr w:type="spellEnd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Svc, Heroku</w:t>
                  </w:r>
                </w:p>
                <w:p w14:paraId="36D96248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lastRenderedPageBreak/>
                    <w:drawing>
                      <wp:inline distT="0" distB="0" distL="0" distR="0" wp14:anchorId="0AFD7663" wp14:editId="38B378F9">
                        <wp:extent cx="827044" cy="170859"/>
                        <wp:effectExtent l="0" t="0" r="0" b="0"/>
                        <wp:docPr id="100023" name="Picture 1000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3290002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C9C34A1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Good</w:t>
                  </w:r>
                </w:p>
                <w:p w14:paraId="1F9BE17A" w14:textId="12936316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 w:rsidRPr="00B1350F"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000000"/>
                      <w:sz w:val="22"/>
                      <w:szCs w:val="22"/>
                    </w:rPr>
                    <w:t>Web Scraping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- </w:t>
                  </w:r>
                  <w:r w:rsidR="00467FBC"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Selenium,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</w:t>
                  </w:r>
                  <w:r w:rsidR="00467FBC"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Beautiful Soup</w:t>
                  </w:r>
                </w:p>
                <w:p w14:paraId="3A25C8C2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5834CD76" wp14:editId="7CBAFC02">
                        <wp:extent cx="827044" cy="170859"/>
                        <wp:effectExtent l="0" t="0" r="0" b="0"/>
                        <wp:docPr id="100024" name="Picture 1000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3496028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93803C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Very Good</w:t>
                  </w:r>
                </w:p>
                <w:p w14:paraId="73AB5BC1" w14:textId="352E8F5F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 w:rsidRPr="00B1350F"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000000"/>
                      <w:sz w:val="22"/>
                      <w:szCs w:val="22"/>
                    </w:rPr>
                    <w:t>Data Analysis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- </w:t>
                  </w:r>
                  <w:r w:rsidR="008873E8"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NumPy,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Pandas</w:t>
                  </w:r>
                </w:p>
                <w:p w14:paraId="0FEBF2C7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2C62D842" wp14:editId="670F1572">
                        <wp:extent cx="827044" cy="170859"/>
                        <wp:effectExtent l="0" t="0" r="0" b="0"/>
                        <wp:docPr id="100025" name="Picture 1000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0256009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CD72EA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Excellent</w:t>
                  </w:r>
                </w:p>
                <w:p w14:paraId="09BE64CF" w14:textId="77777777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 w:rsidRPr="00B1350F"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000000"/>
                      <w:sz w:val="22"/>
                      <w:szCs w:val="22"/>
                    </w:rPr>
                    <w:t>Data Visualisation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- Matplotlib, Seaborn</w:t>
                  </w:r>
                </w:p>
                <w:p w14:paraId="682E1EF5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48B69C77" wp14:editId="209D6A35">
                        <wp:extent cx="827044" cy="170859"/>
                        <wp:effectExtent l="0" t="0" r="0" b="0"/>
                        <wp:docPr id="100026" name="Picture 1000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19281886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C667AF7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Very Good</w:t>
                  </w:r>
                </w:p>
                <w:p w14:paraId="12882708" w14:textId="57A96E6F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 w:rsidRPr="00B1350F"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000000"/>
                      <w:sz w:val="22"/>
                      <w:szCs w:val="22"/>
                    </w:rPr>
                    <w:t xml:space="preserve">Machine </w:t>
                  </w:r>
                  <w:r w:rsidR="00467FBC" w:rsidRPr="00B1350F"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000000"/>
                      <w:sz w:val="22"/>
                      <w:szCs w:val="22"/>
                    </w:rPr>
                    <w:t>Learning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- </w:t>
                  </w:r>
                  <w:proofErr w:type="spellStart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Sklearn</w:t>
                  </w:r>
                  <w:proofErr w:type="spellEnd"/>
                </w:p>
                <w:p w14:paraId="0C4E1475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52003916" wp14:editId="6D9AE5EB">
                        <wp:extent cx="827044" cy="170859"/>
                        <wp:effectExtent l="0" t="0" r="0" b="0"/>
                        <wp:docPr id="100027" name="Picture 1000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2387015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A7388F9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Very Good</w:t>
                  </w:r>
                </w:p>
                <w:p w14:paraId="2D5A8256" w14:textId="77777777" w:rsidR="00AB2935" w:rsidRDefault="008C289D" w:rsidP="0003316E">
                  <w:pPr>
                    <w:pStyle w:val="p"/>
                    <w:spacing w:before="100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 w:rsidRPr="00B1350F"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000000"/>
                      <w:sz w:val="22"/>
                      <w:szCs w:val="22"/>
                    </w:rPr>
                    <w:t xml:space="preserve">Containers 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- Docker</w:t>
                  </w:r>
                </w:p>
                <w:p w14:paraId="0446FAD5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6A735BE9" wp14:editId="6699D714">
                        <wp:extent cx="827044" cy="170859"/>
                        <wp:effectExtent l="0" t="0" r="0" b="0"/>
                        <wp:docPr id="100028" name="Picture 1000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42241782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2116BD6" w14:textId="77777777" w:rsidR="00AB2935" w:rsidRDefault="008C289D" w:rsidP="0003316E">
                  <w:pPr>
                    <w:pStyle w:val="document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Very Good</w:t>
                  </w:r>
                </w:p>
              </w:tc>
            </w:tr>
          </w:tbl>
          <w:p w14:paraId="23CF2127" w14:textId="77777777" w:rsidR="00AB2935" w:rsidRDefault="00AB2935" w:rsidP="0003316E">
            <w:pPr>
              <w:rPr>
                <w:vanish/>
              </w:rPr>
            </w:pPr>
          </w:p>
          <w:tbl>
            <w:tblPr>
              <w:tblStyle w:val="documentleft-boxsection"/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"/>
              <w:gridCol w:w="3260"/>
            </w:tblGrid>
            <w:tr w:rsidR="00AB2935" w14:paraId="030E61B4" w14:textId="77777777">
              <w:tc>
                <w:tcPr>
                  <w:tcW w:w="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vAlign w:val="bottom"/>
                  <w:hideMark/>
                </w:tcPr>
                <w:p w14:paraId="5C378A4A" w14:textId="77777777" w:rsidR="00AB2935" w:rsidRDefault="00AB2935" w:rsidP="0003316E">
                  <w:pPr>
                    <w:pStyle w:val="documentleft-boxleftmargincellParagraph"/>
                    <w:ind w:right="200"/>
                    <w:rPr>
                      <w:rStyle w:val="documentleft-box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280" w:type="dxa"/>
                  <w:tcMar>
                    <w:top w:w="0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59C130C4" w14:textId="77777777" w:rsidR="00AB2935" w:rsidRDefault="008C289D" w:rsidP="0003316E">
                  <w:pPr>
                    <w:pStyle w:val="documentleft-boxheading"/>
                    <w:pBdr>
                      <w:top w:val="none" w:sz="0" w:space="15" w:color="auto"/>
                      <w:bottom w:val="none" w:sz="0" w:space="10" w:color="auto"/>
                    </w:pBdr>
                    <w:ind w:left="9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1A409A"/>
                      <w:sz w:val="32"/>
                      <w:szCs w:val="3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1A409A"/>
                      <w:sz w:val="32"/>
                      <w:szCs w:val="32"/>
                    </w:rPr>
                    <w:drawing>
                      <wp:anchor distT="0" distB="0" distL="114300" distR="114300" simplePos="0" relativeHeight="251689472" behindDoc="0" locked="0" layoutInCell="1" allowOverlap="1" wp14:anchorId="36DD0783" wp14:editId="5875FFFC">
                        <wp:simplePos x="0" y="0"/>
                        <wp:positionH relativeFrom="column">
                          <wp:posOffset>127000</wp:posOffset>
                        </wp:positionH>
                        <wp:positionV relativeFrom="paragraph">
                          <wp:posOffset>190500</wp:posOffset>
                        </wp:positionV>
                        <wp:extent cx="380250" cy="379688"/>
                        <wp:effectExtent l="0" t="0" r="0" b="0"/>
                        <wp:wrapNone/>
                        <wp:docPr id="100029" name="Picture 1000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782464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</w:rPr>
                    <w:t>Software</w:t>
                  </w:r>
                </w:p>
                <w:p w14:paraId="6378C104" w14:textId="77777777" w:rsidR="00AB2935" w:rsidRDefault="008C289D" w:rsidP="0003316E">
                  <w:pPr>
                    <w:pStyle w:val="p"/>
                    <w:ind w:left="200" w:right="20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bookmarkStart w:id="0" w:name="_GoBack"/>
                  <w:r w:rsidRPr="00B1350F">
                    <w:rPr>
                      <w:rStyle w:val="documentleft-boxsectionparagraphwrapper"/>
                      <w:rFonts w:ascii="Century Gothic" w:eastAsia="Century Gothic" w:hAnsi="Century Gothic" w:cs="Century Gothic"/>
                      <w:b/>
                      <w:bCs/>
                      <w:color w:val="000000"/>
                      <w:sz w:val="22"/>
                      <w:szCs w:val="22"/>
                    </w:rPr>
                    <w:t>Computer Aided Design</w:t>
                  </w: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 xml:space="preserve"> </w:t>
                  </w:r>
                  <w:bookmarkEnd w:id="0"/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- AUTOCAD, CREO 3.0, CATIA, PDMS, ANSYS.</w:t>
                  </w:r>
                </w:p>
                <w:p w14:paraId="2A91B349" w14:textId="77777777" w:rsidR="00AB2935" w:rsidRDefault="008C289D" w:rsidP="0003316E">
                  <w:pPr>
                    <w:pStyle w:val="documentrating-wrapper"/>
                    <w:ind w:left="200" w:right="200"/>
                    <w:jc w:val="left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noProof/>
                      <w:color w:val="000000"/>
                      <w:sz w:val="22"/>
                      <w:szCs w:val="22"/>
                    </w:rPr>
                    <w:drawing>
                      <wp:inline distT="0" distB="0" distL="0" distR="0" wp14:anchorId="41EA46C1" wp14:editId="53A93CA5">
                        <wp:extent cx="827044" cy="170859"/>
                        <wp:effectExtent l="0" t="0" r="0" b="0"/>
                        <wp:docPr id="100030" name="Picture 1000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4331592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7044" cy="1708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297C286" w14:textId="77777777" w:rsidR="00AB2935" w:rsidRDefault="008C289D" w:rsidP="0003316E">
                  <w:pPr>
                    <w:pStyle w:val="documentratvsectiondivparagraphfirstparagraphsinglecolumnpaddedline"/>
                    <w:pBdr>
                      <w:right w:val="none" w:sz="0" w:space="2" w:color="auto"/>
                    </w:pBdr>
                    <w:ind w:left="200" w:right="280"/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</w:pPr>
                  <w:r>
                    <w:rPr>
                      <w:rStyle w:val="documentleft-boxsectionparagraphwrapper"/>
                      <w:rFonts w:ascii="Century Gothic" w:eastAsia="Century Gothic" w:hAnsi="Century Gothic" w:cs="Century Gothic"/>
                      <w:color w:val="000000"/>
                      <w:sz w:val="22"/>
                      <w:szCs w:val="22"/>
                    </w:rPr>
                    <w:t>Very Good</w:t>
                  </w:r>
                </w:p>
              </w:tc>
            </w:tr>
          </w:tbl>
          <w:p w14:paraId="59C6F3C1" w14:textId="77777777" w:rsidR="00AB2935" w:rsidRDefault="00AB2935" w:rsidP="0003316E">
            <w:pPr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5C9BC2BF" w14:textId="77777777" w:rsidR="00AB2935" w:rsidRDefault="008C289D" w:rsidP="0003316E">
      <w:pPr>
        <w:rPr>
          <w:rFonts w:ascii="Century Gothic" w:eastAsia="Century Gothic" w:hAnsi="Century Gothic" w:cs="Century Gothic"/>
          <w:sz w:val="22"/>
          <w:szCs w:val="22"/>
        </w:rPr>
      </w:pPr>
      <w:r>
        <w:rPr>
          <w:color w:val="FFFFFF"/>
          <w:sz w:val="2"/>
        </w:rPr>
        <w:lastRenderedPageBreak/>
        <w:t>.</w:t>
      </w:r>
    </w:p>
    <w:sectPr w:rsidR="00AB2935">
      <w:pgSz w:w="12240" w:h="15840"/>
      <w:pgMar w:top="500" w:right="300" w:bottom="50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26A67E9D-5FB7-420C-BE53-AEC63255A3D2}"/>
    <w:embedBold r:id="rId2" w:fontKey="{A037FAAE-33F6-44FB-8954-962B1FCB741E}"/>
    <w:embedItalic r:id="rId3" w:fontKey="{3121D474-96FF-4CD4-8027-B1EA02AA8CD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88073A3C-F633-4F48-9F06-0CE641F8FBD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C7B22CE-5B1E-45EE-8102-008C772BA75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62E6A8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F8ED4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1E70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E8203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0527F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5A254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2E888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04AA0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8CC24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3D060C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940221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F5A3B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84825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85046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B46E5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F9C5F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81206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D0026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E6C02C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DD206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6F431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9B001D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C447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CB8E5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B061E2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65ED3F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A1CEE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CDA03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9887FF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27E07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BD017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948F4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D2257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D1A11A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1CAE67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3F4E0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267E1EC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FEEB5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5842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2E811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E3E02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19ADE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ADC16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730D3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3B6958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844CBA5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636E7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1789B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C14FC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71ADF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6063D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9E25C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8CB1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E7028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89E47D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15638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61CB1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36E36F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EBEF7C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16AD49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E76105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010A9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18644F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00C845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55820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200A3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D4803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AEC793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C0212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832BB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858127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10B0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B9B4BE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0F23C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2E2DE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FBC5F2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F3257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48830F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905D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5EA86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CBAD4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B5D411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0EF5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B463E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534F9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B241B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13686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F5CD8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80E3E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324F3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C32274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9E4A7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DD22D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CF809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7D696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3ED0C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3F09F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EB84B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100E8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11DB3BF4"/>
    <w:multiLevelType w:val="hybridMultilevel"/>
    <w:tmpl w:val="40B6DD0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370BDC"/>
    <w:multiLevelType w:val="multilevel"/>
    <w:tmpl w:val="5A4C9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935"/>
    <w:rsid w:val="00001B52"/>
    <w:rsid w:val="0003316E"/>
    <w:rsid w:val="0005229E"/>
    <w:rsid w:val="000B7B17"/>
    <w:rsid w:val="00114AB5"/>
    <w:rsid w:val="0013330F"/>
    <w:rsid w:val="00140FD3"/>
    <w:rsid w:val="00157A81"/>
    <w:rsid w:val="001B2129"/>
    <w:rsid w:val="00240E79"/>
    <w:rsid w:val="00247B34"/>
    <w:rsid w:val="0025028D"/>
    <w:rsid w:val="00270CDD"/>
    <w:rsid w:val="003217F3"/>
    <w:rsid w:val="00335C12"/>
    <w:rsid w:val="00351EBA"/>
    <w:rsid w:val="00357920"/>
    <w:rsid w:val="00467FBC"/>
    <w:rsid w:val="004F03F8"/>
    <w:rsid w:val="004F3988"/>
    <w:rsid w:val="004F6FE0"/>
    <w:rsid w:val="00585EED"/>
    <w:rsid w:val="005A612D"/>
    <w:rsid w:val="00676DF8"/>
    <w:rsid w:val="006846E1"/>
    <w:rsid w:val="006A6437"/>
    <w:rsid w:val="0076115E"/>
    <w:rsid w:val="008004C2"/>
    <w:rsid w:val="00835980"/>
    <w:rsid w:val="008873E8"/>
    <w:rsid w:val="00893813"/>
    <w:rsid w:val="008C289D"/>
    <w:rsid w:val="00A007BA"/>
    <w:rsid w:val="00AB2935"/>
    <w:rsid w:val="00B1350F"/>
    <w:rsid w:val="00D51DFE"/>
    <w:rsid w:val="00D7560B"/>
    <w:rsid w:val="00DA65B5"/>
    <w:rsid w:val="00FC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62169"/>
  <w15:docId w15:val="{D7CC29A3-A5F6-43B3-B27B-B63E7E008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</w:style>
  <w:style w:type="character" w:customStyle="1" w:styleId="documentleft-box">
    <w:name w:val="document_left-box"/>
    <w:basedOn w:val="DefaultParagraphFont"/>
  </w:style>
  <w:style w:type="paragraph" w:customStyle="1" w:styleId="documentleft-boxsectionnth-child1">
    <w:name w:val="document_left-box_section_nth-child(1)"/>
    <w:basedOn w:val="Normal"/>
  </w:style>
  <w:style w:type="paragraph" w:customStyle="1" w:styleId="documentleft-boxparagraphPARAGRAPHNAME">
    <w:name w:val="document_left-box_paragraph_PARAGRAPH_NAME"/>
    <w:basedOn w:val="Normal"/>
  </w:style>
  <w:style w:type="character" w:customStyle="1" w:styleId="documenttablecell">
    <w:name w:val="document_tablecell"/>
    <w:basedOn w:val="DefaultParagraphFont"/>
  </w:style>
  <w:style w:type="character" w:customStyle="1" w:styleId="documentmonogram">
    <w:name w:val="document_monogram"/>
    <w:basedOn w:val="DefaultParagraphFont"/>
  </w:style>
  <w:style w:type="character" w:customStyle="1" w:styleId="documenttxtBold">
    <w:name w:val="document_txtBold"/>
    <w:basedOn w:val="DefaultParagraphFont"/>
    <w:rPr>
      <w:b/>
      <w:bCs/>
    </w:rPr>
  </w:style>
  <w:style w:type="character" w:customStyle="1" w:styleId="documentword-break">
    <w:name w:val="document_word-break"/>
    <w:basedOn w:val="DefaultParagraphFont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60" w:lineRule="atLeast"/>
    </w:pPr>
    <w:rPr>
      <w:color w:val="1A409A"/>
      <w:sz w:val="32"/>
      <w:szCs w:val="32"/>
    </w:rPr>
  </w:style>
  <w:style w:type="table" w:customStyle="1" w:styleId="documentname">
    <w:name w:val="document_name"/>
    <w:basedOn w:val="TableNormal"/>
    <w:tblPr/>
  </w:style>
  <w:style w:type="character" w:customStyle="1" w:styleId="documentleft-boxleftmargincell">
    <w:name w:val="document_left-box_leftmargincell"/>
    <w:basedOn w:val="DefaultParagraphFont"/>
  </w:style>
  <w:style w:type="paragraph" w:customStyle="1" w:styleId="documentleft-boxleftmargincellParagraph">
    <w:name w:val="document_left-box_leftmargincell Paragraph"/>
    <w:basedOn w:val="Normal"/>
  </w:style>
  <w:style w:type="character" w:customStyle="1" w:styleId="documentleft-boxsectionparagraphwrapper">
    <w:name w:val="document_left-box_section_paragraphwrapper"/>
    <w:basedOn w:val="DefaultParagraphFont"/>
  </w:style>
  <w:style w:type="paragraph" w:customStyle="1" w:styleId="documentleft-boxheading">
    <w:name w:val="document_left-box_heading"/>
    <w:basedOn w:val="Normal"/>
  </w:style>
  <w:style w:type="character" w:customStyle="1" w:styleId="documentsectiontitle">
    <w:name w:val="document_sectiontitle"/>
    <w:basedOn w:val="DefaultParagraphFont"/>
    <w:rPr>
      <w:color w:val="1A409A"/>
      <w:sz w:val="32"/>
      <w:szCs w:val="32"/>
    </w:rPr>
  </w:style>
  <w:style w:type="character" w:customStyle="1" w:styleId="documentleft-boxspandateswrapper">
    <w:name w:val="document_left-box_span_dates_wrapper"/>
    <w:basedOn w:val="DefaultParagraphFont"/>
    <w:rPr>
      <w:color w:val="343434"/>
    </w:rPr>
  </w:style>
  <w:style w:type="character" w:customStyle="1" w:styleId="divdocumenttwocolparasinglecolumn">
    <w:name w:val="div_document_twocolpara_singlecolumn"/>
    <w:basedOn w:val="DefaultParagraphFont"/>
  </w:style>
  <w:style w:type="paragraph" w:customStyle="1" w:styleId="div">
    <w:name w:val="div"/>
    <w:basedOn w:val="Normal"/>
  </w:style>
  <w:style w:type="paragraph" w:customStyle="1" w:styleId="p">
    <w:name w:val="p"/>
    <w:basedOn w:val="Normal"/>
  </w:style>
  <w:style w:type="table" w:customStyle="1" w:styleId="documentleft-boxparagraphwrapperdivtwocolpara">
    <w:name w:val="document_left-box_paragraphwrapper_div_twocolpara"/>
    <w:basedOn w:val="TableNormal"/>
    <w:tblPr/>
  </w:style>
  <w:style w:type="table" w:customStyle="1" w:styleId="documentleft-boxsection">
    <w:name w:val="document_left-box_section"/>
    <w:basedOn w:val="TableNormal"/>
    <w:tblPr/>
  </w:style>
  <w:style w:type="paragraph" w:customStyle="1" w:styleId="documenttxtBoldParagraph">
    <w:name w:val="document_txtBold Paragraph"/>
    <w:basedOn w:val="Normal"/>
    <w:rPr>
      <w:b/>
      <w:bCs/>
    </w:rPr>
  </w:style>
  <w:style w:type="character" w:customStyle="1" w:styleId="documentdegree">
    <w:name w:val="document_degree"/>
    <w:basedOn w:val="DefaultParagraphFont"/>
    <w:rPr>
      <w:sz w:val="28"/>
      <w:szCs w:val="28"/>
    </w:rPr>
  </w:style>
  <w:style w:type="character" w:customStyle="1" w:styleId="documentprogramline">
    <w:name w:val="document_programline"/>
    <w:basedOn w:val="DefaultParagraphFont"/>
    <w:rPr>
      <w:sz w:val="28"/>
      <w:szCs w:val="28"/>
    </w:rPr>
  </w:style>
  <w:style w:type="paragraph" w:customStyle="1" w:styleId="documentpaddedline">
    <w:name w:val="document_paddedline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ocumentsectionexpreducparagraphwrapperparagraphtwocolpara">
    <w:name w:val="document_section_expreduc_paragraphwrapper_paragraph_twocolpara"/>
    <w:basedOn w:val="TableNormal"/>
    <w:tblPr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em">
    <w:name w:val="em"/>
    <w:basedOn w:val="DefaultParagraphFont"/>
    <w:rPr>
      <w:bdr w:val="none" w:sz="0" w:space="0" w:color="auto"/>
      <w:vertAlign w:val="baseline"/>
    </w:rPr>
  </w:style>
  <w:style w:type="paragraph" w:customStyle="1" w:styleId="documentleft-boxParagraph">
    <w:name w:val="document_left-box Paragraph"/>
    <w:basedOn w:val="Normal"/>
    <w:pPr>
      <w:pBdr>
        <w:right w:val="none" w:sz="0" w:space="5" w:color="auto"/>
      </w:pBdr>
    </w:pPr>
  </w:style>
  <w:style w:type="character" w:customStyle="1" w:styleId="documentcenter-box">
    <w:name w:val="document_center-box"/>
    <w:basedOn w:val="DefaultParagraphFont"/>
  </w:style>
  <w:style w:type="character" w:customStyle="1" w:styleId="documentright-box">
    <w:name w:val="document_right-box"/>
    <w:basedOn w:val="DefaultParagraphFont"/>
  </w:style>
  <w:style w:type="paragraph" w:customStyle="1" w:styleId="documentleft-boxparagraph0">
    <w:name w:val="document_left-box_paragraph"/>
    <w:basedOn w:val="Normal"/>
  </w:style>
  <w:style w:type="paragraph" w:customStyle="1" w:styleId="documentaddresssinglecolumn">
    <w:name w:val="document_address_singlecolumn"/>
    <w:basedOn w:val="Normal"/>
  </w:style>
  <w:style w:type="paragraph" w:customStyle="1" w:styleId="documentword-breakParagraph">
    <w:name w:val="document_word-break Paragraph"/>
    <w:basedOn w:val="Normal"/>
  </w:style>
  <w:style w:type="paragraph" w:customStyle="1" w:styleId="documentmt5">
    <w:name w:val="document_mt5"/>
    <w:basedOn w:val="Normal"/>
  </w:style>
  <w:style w:type="table" w:customStyle="1" w:styleId="documentright-boxsectionnth-child1">
    <w:name w:val="document_right-box_section_nth-child(1)"/>
    <w:basedOn w:val="TableNormal"/>
    <w:tblPr/>
  </w:style>
  <w:style w:type="paragraph" w:customStyle="1" w:styleId="documentleft-boxparagraphwrapperdivtwocolparaParagraph">
    <w:name w:val="document_left-box_paragraphwrapper_div_twocolpara Paragraph"/>
    <w:basedOn w:val="Normal"/>
  </w:style>
  <w:style w:type="paragraph" w:customStyle="1" w:styleId="documentright-boxratvsectionparagraphsinglecolumn">
    <w:name w:val="document_right-box_ratvsection_paragraph_singlecolumn"/>
    <w:basedOn w:val="Normal"/>
  </w:style>
  <w:style w:type="paragraph" w:customStyle="1" w:styleId="documentratvsectiondivparagraphfirstparagraphsinglecolumnpaddedline">
    <w:name w:val="document_ratvsection_div_paragraph_firstparagraph_singlecolumn_paddedline"/>
    <w:basedOn w:val="Normal"/>
  </w:style>
  <w:style w:type="paragraph" w:customStyle="1" w:styleId="documentrating-wrapper">
    <w:name w:val="document_rating-wrapper"/>
    <w:basedOn w:val="Normal"/>
    <w:pPr>
      <w:jc w:val="right"/>
    </w:pPr>
  </w:style>
  <w:style w:type="paragraph" w:customStyle="1" w:styleId="documenttxtright">
    <w:name w:val="document_txtright"/>
    <w:basedOn w:val="Normal"/>
    <w:pPr>
      <w:spacing w:line="260" w:lineRule="atLeast"/>
    </w:pPr>
  </w:style>
  <w:style w:type="paragraph" w:customStyle="1" w:styleId="documentratvsectiondivparagraphsinglecolumnratvtext">
    <w:name w:val="document_ratvsection_div_paragraph_singlecolumn_ratvtext"/>
    <w:basedOn w:val="Normal"/>
  </w:style>
  <w:style w:type="table" w:customStyle="1" w:styleId="documentdivnottopsection">
    <w:name w:val="document &gt; div_not(.topsection)"/>
    <w:basedOn w:val="TableNormal"/>
    <w:tblPr/>
  </w:style>
  <w:style w:type="paragraph" w:styleId="ListParagraph">
    <w:name w:val="List Paragraph"/>
    <w:basedOn w:val="Normal"/>
    <w:uiPriority w:val="34"/>
    <w:qFormat/>
    <w:rsid w:val="000331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1E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EB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47B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6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bit.ly/32SNFlx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bit.ly/35dWOqm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dhilipkumar7235@gmail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1040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Dhilip KumarVeerapandiIntern - A*STAR (SimTech)</vt:lpstr>
    </vt:vector>
  </TitlesOfParts>
  <Company/>
  <LinksUpToDate>false</LinksUpToDate>
  <CharactersWithSpaces>6955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Dhilip KumarVeerapandiIntern - A*STAR (SimTech)</dc:title>
  <dc:creator>stduser_01</dc:creator>
  <cp:lastModifiedBy>Dhilip Kumar Veerapandi</cp:lastModifiedBy>
  <cp:revision>9</cp:revision>
  <cp:lastPrinted>2020-01-20T04:49:00Z</cp:lastPrinted>
  <dcterms:created xsi:type="dcterms:W3CDTF">2020-01-20T04:48:00Z</dcterms:created>
  <dcterms:modified xsi:type="dcterms:W3CDTF">2020-01-20T04:52:00Z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YGAAAB+LCAAAAAAABAAUmEVy5AAQBB+kg5iOYkaLb2Jm1ut39uQIh62werqrMs3AJCywKM/TKEoQHEHQuAgRGErgBA8hDCG4jHh39uhQ7U56LI1Q2z0M0Kw+pH9aoP2KT4chGBJs1k2KvnVaabl8+uoMBy3o4moATIPmIZVu1QZN0A06GeZoMIzjEMd7HuHTzw1lkhj6xktXEdD/8VXF8Rtw4rxmKAWDjgSy38BA1OhEjM5Nc7skIur1Z08e0Vq</vt:lpwstr>
  </property>
  <property fmtid="{D5CDD505-2E9C-101B-9397-08002B2CF9AE}" pid="3" name="x1ye=1">
    <vt:lpwstr>50no6T9yJYyEvfjIKgeAWOLLuREQYU8UQSr5B6szgeS4tbzt0nJwXWw9TEujLMWBXN8OvtB8kZnjLY3lFt/ksJAp9nBDp3/ycwl/w+w4OyAUEBJHgqpc7s5IXh1bU6xDEi5TYicnKJjLc66Hq5iA0oWSbI8YAn3ycAqYTXfGggMJfLlMpElycKJdRmnZqPC+iP/K65RAq6DgcJUVNRRE5/q3ql0FtCRffUjSdU7z2g3LkR0zUyrRR3IdkZdlC4n</vt:lpwstr>
  </property>
  <property fmtid="{D5CDD505-2E9C-101B-9397-08002B2CF9AE}" pid="4" name="x1ye=10">
    <vt:lpwstr>lagcTW8Xu/gBfpTDmoHBUZNaZBIGRnW6ivTJubhBt+z8uVJcq8pYGkXD3pCaHovaXHCFB5fyNq9XQHMSO6hRiaeDXwHPJlWBVisLA0PlZICSy6S7NMB4s8rix8Q5krhU2uG9fhv3A5NZnLqJXH4UIlegp+zaIU/s7RX2DUDfFkHlCx408bCx0o4qpfV3KjCCDrr6BSOtuGwX3aVUx5gr0UgDTbwiW7PdhEyXy+I3xzk23TeTG2UJVGHjBLd3Lia</vt:lpwstr>
  </property>
  <property fmtid="{D5CDD505-2E9C-101B-9397-08002B2CF9AE}" pid="5" name="x1ye=11">
    <vt:lpwstr>OqwWQGRRulPsG+8ltEx4Mc6Gt4qlJgknIbdz44nDIfPQOljgpd8fUtXL3H85hY/Uc8Cz25j2juEJqOb15Ef72Idz1dm8LDUmwymuEGJQqTfDkKAq9z4zJtFUDbYxcRZr0+YQZMq5O/NzbOVK0JYz40E2Wb3W562cRdBFk1w0MDilugYcn3lKCDLITyesJAx0WtStQcLp7+3itQGxVD1ezHR2Bod+WtrbHdNSdSw46lWN09ToFBtD2HdKv5zqWDR</vt:lpwstr>
  </property>
  <property fmtid="{D5CDD505-2E9C-101B-9397-08002B2CF9AE}" pid="6" name="x1ye=12">
    <vt:lpwstr>HHeYqD8mYz3GDhvHbmblNxxGMQsMRU/1EFjXqJl3xvphWKV07DNzoFymLm/jy7toDLuV+LEFa5WZl1CYi3K/ffQ7dej1apiOt+UcHnxchnbYJvErzsUM0JRa6qpOjVH75aEgRDaDbokgokP3DxR+fxZz/PIVifrokuyApTN3GlC8eLF8kSmdf+IVkj+azvk8HN6pBno3Dt+w9X1yQ75pjt3+xw2zuZ1wsuVLFjThidqVtogx8USera/0bRzUQWb</vt:lpwstr>
  </property>
  <property fmtid="{D5CDD505-2E9C-101B-9397-08002B2CF9AE}" pid="7" name="x1ye=13">
    <vt:lpwstr>qc2kTv8+YjqRCQ+DIn7aJ8x/Rzsw+LlN4nCL5xyY5Dh+xU2Q/3OgCqzHpjXPxqkV5Q8zsY2IHnJjNHvMQwl9tS7+9cXjf4u8jHNhjEvUCuzT3guPT2/vQ4F223dr7FSOk6N4fuvFLMR0K68z2zpLHRHm5eP3xFr33UY1yAciXlUZb5qgVHXrs10kk1zlfSGxN65DGZXDemLK6xywpXpbcZtExP1yk9SH9Yby+0yj7nsLFfXRFQlG18qA5CtSTWR</vt:lpwstr>
  </property>
  <property fmtid="{D5CDD505-2E9C-101B-9397-08002B2CF9AE}" pid="8" name="x1ye=14">
    <vt:lpwstr>jbJxeSHqXEpPLktFm+RAOMT4qKdmw4WcnUGQWluR5QTVTp9lJmu4DlxY4jX8NzOlUB3lbeMEp9hFOqIaxUrSwIgqQmliLXu/vPtpg6U5W7yoj6wAOUyQDiJltw1DArm9LHrYDPUwJKY77KxD2Sk7A7OOfjdWWQDE20EJLriNk4wU2yTgUO39/OJ4i7/2GyL99uHRk5sYE3cQZykmjWEMzni3zfnXQU21SDVuDRe02/HWhkN9aDe8+WcTA5ZbEYK</vt:lpwstr>
  </property>
  <property fmtid="{D5CDD505-2E9C-101B-9397-08002B2CF9AE}" pid="9" name="x1ye=15">
    <vt:lpwstr>ZB4dLG7P84AgjUXKB9i7w+a6OulN7Ff3qoWDCptPyPOlGla9YXXy9jFqrkSEDMOO3Z6AJK58Ft2SDD8880iOjH4VHPyFJUHCnS2hps/HwyGfC6IW75E+1taLAnYopX/4OfdrO77YMEKWlFMDFKM94daRbsXczMbo+OqAGz5PMQ9BeWZtovzEkmtlbRbsUFPeKhZz+FZyrLiHKXhUC8oCMQF/4I3S9dHUOamkT3yvtoEo/Iz/ABF0uyKzDoCkkD3</vt:lpwstr>
  </property>
  <property fmtid="{D5CDD505-2E9C-101B-9397-08002B2CF9AE}" pid="10" name="x1ye=16">
    <vt:lpwstr>6X/CEU/f2l8e/csMGnHdqVASpF0dSFz0FLXP2tlUPjWHNQvdUVwW7VpDw5abV1DUTqYe0o1vwK8UYk/SVyt6QG4tPU+3jSHnnSmT0+ToczIpWnHTq9y58sfIn+eXfG1rf/Kv/nefkZFSUnv9U5NZj79cOjaIrf9EHnn6n23bFOErE/65X64cMvH+USAFMJOAl79q7ziuvDde6J7A+/OwGsXZ3KLG25N05lBNhIBXmto1pvpJO+E8mQCPsCxZHz4</vt:lpwstr>
  </property>
  <property fmtid="{D5CDD505-2E9C-101B-9397-08002B2CF9AE}" pid="11" name="x1ye=17">
    <vt:lpwstr>xmxEryhD8WauEpFNbk0KroR80V9FeB29DUHCgNEr65klFYp4GJRBJslJz66nCsSVTj79Te/+satffBuYh5m9xQJpdtEMaLH7OniEErgAG199O5mtee2MpxbdWZggxcMypAi5/qKIktuUyF2j/d64gM6F/7G2mnBp1gfuYfF0rNf45vUVoMPKqnqJSmYl2lyFZxFCjoRJulEHMV1XNFtWGsGr9mt+stxSSvfloo2IF+FHYv/JvM1gtuM8f7hTflt</vt:lpwstr>
  </property>
  <property fmtid="{D5CDD505-2E9C-101B-9397-08002B2CF9AE}" pid="12" name="x1ye=18">
    <vt:lpwstr>YM/Yt6EtwzqzizyilPB1BoWM26aNOC+oTmvHW2ua9iRBZ/IxB3AVm598DaagMq6elilwkjOIJ2vP48sGt+6o/uwwgMLn0yTPW3z7G5IP3QqPghiqZGKD6KhbkUN+qfFUpxLBrD1gLSckGA6HxS050HooaU9o2OME3ONqj2lup3sTm7xpFxlycZHoMfOqFoVJGEtqmiKvcZLmNVNuvhcWdrOdDRDnV88DQHBkvra4q//QPjL8NINGgvYZX2heD2V</vt:lpwstr>
  </property>
  <property fmtid="{D5CDD505-2E9C-101B-9397-08002B2CF9AE}" pid="13" name="x1ye=19">
    <vt:lpwstr>Ym2lHpFnNzbnvv6U9gbemC9lI7rQxY3/1fP5X7M2VX59mMx8fJrZfoU3KSgAL/QKBp8YgUAHI0Z3W3qaj3l0F7d+ga3MXh0KF0+R42gBadqp4MtvybnT1k+U5e6O2X+42YejP6g+N5IF65LhYfDMAyyP6T07emmza6igxsu/QXD3PLAfiH55wjM23+TxlAx8+ud9jlxEjDcXRCyJ/plePgUygwCAaIwFyuP/bOOa821oDRIf8Q8bWHi9mAhFj4F</vt:lpwstr>
  </property>
  <property fmtid="{D5CDD505-2E9C-101B-9397-08002B2CF9AE}" pid="14" name="x1ye=2">
    <vt:lpwstr>GiVmlfdH8IDKQRViQ94U7S8HTSpic6mtE6FSBVdyguKfCUsgh2Q9e0bjNeKCMw1dpTCp1XwQU8MWt2YEWqM2x/nYZ7vlTuen0hlcNrf41BZNUzF7ei/h1J9IlMdBmDVr0UqR4+s4F+fYMorvOy60IwHCvlw1/W8gxBfHoCbZiQfWl9g+8bGOdpyYHuVkZ+/AdZrfseq8QnxmFu6SappylZbEcVAe7YI69k9WDCQUoxn6cK+ZqMs/+lp/SqF37hN</vt:lpwstr>
  </property>
  <property fmtid="{D5CDD505-2E9C-101B-9397-08002B2CF9AE}" pid="15" name="x1ye=20">
    <vt:lpwstr>0clNmFt36AGBq+xsIl2dXuRqggLyxkUr/TxG4LUrGUWeIpz2b/wFeFqeLIjTuPGItbheiHfD4d/u3n7e6/KxrlmX9y1gUdpbKb737jugPI8icyu0i+GDc4Kz0X30y/HEbILepPqF2+PZpdn//815qm3/a9taYRXnlwJtTnoAxSE9eIR+bHapsMFbuPHw1gx/TTXdhz00UxQ4R+7N3OnMnUdY1oKMeNXbypZYm8tyVknpDIMnAND9MTQ6QTXeD9z</vt:lpwstr>
  </property>
  <property fmtid="{D5CDD505-2E9C-101B-9397-08002B2CF9AE}" pid="16" name="x1ye=21">
    <vt:lpwstr>m89JfdtEvt8Eyk3vp32PLgMR3/I/7SGhpmGyhx6Gm0ZXGzU7YIoCuZ/ZA4sDrdJS2Lc2iSGyyJwittZusa9qy2G9Dybaj2V9Wewa8v7eBlo35cS9k7DSEGduW92lrvg1vaFr+6VCqrSK5E9NABY4noOtohykTr18h1NObt+pGAWUDZQjTBsxe/8CfYn8bgsUAakr52T12aBB/ELIjv5erg69vSIUVm4v/Q3pXXjurYmNJqHI3Zgip8yjmE7ouU8</vt:lpwstr>
  </property>
  <property fmtid="{D5CDD505-2E9C-101B-9397-08002B2CF9AE}" pid="17" name="x1ye=22">
    <vt:lpwstr>l2hT5S8ZwtTrhnN8ZMAmGzJaGX9a7F16XxL0n0tZfncn/VWTOQnQzfKkz57CIngUYOyeKooBibzPDR1ve49U5euYspsgti/1bGsOGmOOLU1pwtW9CK7UBNOYdCsO7e9bYICx2iAaJZpNps87u5+rRwcXxqFr2FP+6rQm6aFdJyS82nZSVGWzGwDwuVdK6D7oVsyB06WWzYH1wmpqIJtHzs1mULq+PPDqhSSuhrIlSEvTewTCIGGmXOcN7nUZmHf</vt:lpwstr>
  </property>
  <property fmtid="{D5CDD505-2E9C-101B-9397-08002B2CF9AE}" pid="18" name="x1ye=23">
    <vt:lpwstr>XUW2nD6587DbzVUyqoSzK9LQiJY6A70ndiKz68d+DqetuZ/Pwhc4Ult+4jlXkLiZFziozfKItQD6ObiK/8Lt9StT7PU+FKZDKSPDcU0DhSDTdjpws+4ypiU0ceiwjNPXkjShiPgCx6dmmU+JFiOEzg87QxEq7/j/ARGfgkDGi5PuWJQWT3Pycl7PD4II1xMbaE0AHoR7Wpb79kM1dUrileRsiAPnJcb3WA2kYvGeeN6nyUTpO+VXtnanwO2bm9k</vt:lpwstr>
  </property>
  <property fmtid="{D5CDD505-2E9C-101B-9397-08002B2CF9AE}" pid="19" name="x1ye=24">
    <vt:lpwstr>/gthJWN9s0rkoVkb/kcZH6/+UT9FZmX0jbOzxhk4JPTEvYnkRmq8xJhq04Nc2izWUgCqJsKHkbkJU6qCG1kgs5ayqdM9xxx78j7Amfb1DBNyjJGUQbT3Ll207HTudhiu4cEl8L9w7FBNlIm6NnGJ+g5xsDmLh4MWIpBkImlbHJ05gMZWWmtCzfBOW7DH4QE0+CLwlSUGL/TZ9kDZ22yHvcjdp28J3o2n6afRWhvu8qX1vD6nIl8JjR1TAXaioV+</vt:lpwstr>
  </property>
  <property fmtid="{D5CDD505-2E9C-101B-9397-08002B2CF9AE}" pid="20" name="x1ye=25">
    <vt:lpwstr>bLr6GZwD9XvuMt1VDim7gM+kheoofRcQ2IsCAzx9ckMZN08zz02MQcfS6nqRr9wHR0Amg9meLnjzOTohFs6aRskrGGM8qXz1d3h/z6Xl5zk6xH5kx4obfhvkkWhr7N4Jr5Q0tvTwQ2QcRHJL6z4RRJwbT35DI8BA/My03XVV0dIVlriirvpZyKvUC9zJ6+oBJnkC8zt6OP9Nw0TpIwG4WuusvUyi8+mliQweB+UcraVWDkPn+CZtSHbAL8lEGp1</vt:lpwstr>
  </property>
  <property fmtid="{D5CDD505-2E9C-101B-9397-08002B2CF9AE}" pid="21" name="x1ye=26">
    <vt:lpwstr>rQMkK4J32aqTPGXP6BLCJcAF+BsXr/PXdICfeLSCl11PrwpDAdZ8inexaaTHJT25Qr1eAuGyVEEz8rXcDhIfbt4eyjw3m0pJnUDhzLM/XWa4C+83XrF5PP4uC6O/xuQk1TGeKBb2RWldg9r4zShYyYikCVEuwKPkXP8Kpmj8cETtiAHJXGAD2NTniVZxjVYXhK0ZCaTXBkgeqDrQ68PKiDUnEcJAc9b98myulrtBepZWMhv30k9Dl+fZZ0kKh9c</vt:lpwstr>
  </property>
  <property fmtid="{D5CDD505-2E9C-101B-9397-08002B2CF9AE}" pid="22" name="x1ye=27">
    <vt:lpwstr>252PTxZu0ehmwmzGY1lNKXTDoiAm+9hinTrSwu7zhM+4F8f/hWswo4jWZCi4bZ6yZP4DQMFsCBr7vrsJwCmngN4tCHPFxLBvQEhUDf7NBHHKRc9FxtRXahBDsq8dKesOPJKg2ZBPyWPEC569jN4IXHbOpOGyeUgvFSNFnPYVGCYtpPm6fyyoWJZBWjlrOYx0yXBlxxZ7AwyudeUecsF39v6E1+MTc2Y9SR0EnfDBf6mkCOI/mdXvwEWMx3a/ZhG</vt:lpwstr>
  </property>
  <property fmtid="{D5CDD505-2E9C-101B-9397-08002B2CF9AE}" pid="23" name="x1ye=28">
    <vt:lpwstr>YI+nuRjJ6F7NO7502gfUq+5OCxG7Mey86nNoGNH0f+lTIx2UqpeJpTW8mkAq9GothiLUzYYydrU7AOTJQYymZL7S/EhkCKMi+F63DlTtoMhqovGstbXXMJ8Ydpf7l83tZhJvv4BACX/o+XosiDINCul5ZioQ31LxTiQx81l072xPtthy9Z58l/0+hMtTOfQChlL2nol8x0axhHj2PGOGlanc9TgfnpxtLQVxuJgZUbZ3pvV3aff6IZmPErGy/EV</vt:lpwstr>
  </property>
  <property fmtid="{D5CDD505-2E9C-101B-9397-08002B2CF9AE}" pid="24" name="x1ye=29">
    <vt:lpwstr>4MjMTFrL7nTd8+ryMXZcXooJImUko4QaaGuIeLJcsBEeJMOnZ7LYXFIaq81MQX13gl6QggpqAZLz1NtfgG2d/cFwIXR7IyET5FhwJ9/On+7nml4YJNPihqm4dWwHQeMP8VwapZd5OLAOV0X/q/dhAjtjM3FQBEbmfTIrbQ+7LGf1VjCQNQF2B30m1ttC8z0GXBTNJ0rpRkNb1l376r4oMxc7uiTmxAgPq4PzLcKj8hlfXsMKj2wihu30vouRXDQ</vt:lpwstr>
  </property>
  <property fmtid="{D5CDD505-2E9C-101B-9397-08002B2CF9AE}" pid="25" name="x1ye=3">
    <vt:lpwstr>Xng1MF6smkkZIUi79Seq7+7flyWdt56C0f8XRxPNQZrpRuHq4poZbiWtUYn25/TZQj3h81UyMApToNcrKy4GG7bev+tQhsaCW+M4Srk7AEVvw0YAwEg07zYqnnwYyJAtcuGEg8hRSiBSd7Tqw9K4r+UMrMtFf0J6HKuk94VojGbOcdt2UzEcrhbtoiSxaslMZT3qFOrZHwv/9OvQGRx2X5ZjArE69K631a04Qa1W9pu79ZkwqA5NieCcz87p5nr</vt:lpwstr>
  </property>
  <property fmtid="{D5CDD505-2E9C-101B-9397-08002B2CF9AE}" pid="26" name="x1ye=30">
    <vt:lpwstr>6Jp1ii9gar2PgRUwbZgeaGMwPMrFyq/TJG3MGQLLg6Ls4ca8VdpVgHO6lGsqvXsLaKYlE4IsOvkgF+3Wm3VPayfXym9hKvf/3F+aP8J2F6cFbbQtGdmfede6YiF7GiWre/bL83DfI19ESUvANbBLv2IGqKKjKSVDCcbySbtS0sTsc7KYcpVYWsbFNBNCi9+6fY/IkgwCCueDvRBphIdNsol3Bl262iwXjv7A9G3/JPAYNV4jxlMYu/gJun+gSIJ</vt:lpwstr>
  </property>
  <property fmtid="{D5CDD505-2E9C-101B-9397-08002B2CF9AE}" pid="27" name="x1ye=31">
    <vt:lpwstr>ut0Fd1jKZttMfu7p2J3xdhUkyTykkxhxncbfKnDjGRpS/jY0zXEEZRPFyOTBRQqa0QmzI/ogYO7aP4wqYCdIkghehk0dce35ekuublxe88iBJTSnEOBOLaHrS1SwvsczcDDZyBj8DsLoWC/0jd0/5aMSJvSH3IRZyDQDdO7V3o1xL491ApmCSG3yk4+Y4OKg8eKQYPmT1F0oIRQMefp8LUesZKPsJoia/PYewcscy7SN+DrjR8xWj6DaMCXoIdz</vt:lpwstr>
  </property>
  <property fmtid="{D5CDD505-2E9C-101B-9397-08002B2CF9AE}" pid="28" name="x1ye=32">
    <vt:lpwstr>0k6iL/2DC8oKHHRT//CPStOLnVT+965vH9MFj19GGAwVw784SJGoPJEY+NN1WRsHfVRwWKVWUxP0AZMbBHbu2oGuBdXHUYnjekO6mO4nwPwzygIrIssJstDG8PKrcMKcMU5/ibs0of4TgSWRMtkMYmDU7fSm6DpLQwWo4CnJN1iFFlxwnUNFxdAf1wHeDrZ5lKhkexRmlxpmnwI5T9b+dWxGe0fP8IAcTskVn0W50gwtFIwTgtTKj2JzG2COVoJ</vt:lpwstr>
  </property>
  <property fmtid="{D5CDD505-2E9C-101B-9397-08002B2CF9AE}" pid="29" name="x1ye=33">
    <vt:lpwstr>REA75KL3jzju6Fbj17bMf7CY5v+sbqJg4HVdAqrki5GomjJuIETSbeNareYY/NwokXIRq54PZNSZC/3nTIOQelkHRwGEcLx7Fux6T6FshwwH5uRrLXJow/B1HbUILPYnEsuv2X7Xb8yKiDx4zefdhnqCs4+4JEBiNmNwZehZt19F6B7qLNYllzuXulSSaJseqHsdM6CT/KbBTV777FzOv8FQTgTh6huYG/PSfnQQRT7VeyasH9xlDpjox9LVtay</vt:lpwstr>
  </property>
  <property fmtid="{D5CDD505-2E9C-101B-9397-08002B2CF9AE}" pid="30" name="x1ye=34">
    <vt:lpwstr>qzqhXf0oBK11SY23fKnqlFuS+WuemlEPEcWPWI+hPCA42f5ySRBJpILW2MsTq9OimOH4Mi2KDZ/on7IlYPNeMEB9ATQUKsO9M7f3t0KAMt/RBuR1gqfK8LllFSryg+T7xzU4DeD60DLHQqCp//N2yBvvCdOcrcJh0vGkpfOMvSL1I5sit20/VsKcbalD3wMR93X5ALS/i4r1adlvfIA1iu8PHs4DP+DPk6unuw7/EZ6xnqudNXddiDxi2HGVm1g</vt:lpwstr>
  </property>
  <property fmtid="{D5CDD505-2E9C-101B-9397-08002B2CF9AE}" pid="31" name="x1ye=35">
    <vt:lpwstr>kJ6ICAInN0l8kFPYPEeq2WY9ROM9qyeQCsnsV9y12jGWo3y0D9iu9Vcx342HA/WvXXmmDlePRU3stddzEeAp9oJh8Qz+uEsMfUxjqITBeSHIkX+n1Y/p9WqZz/ftheBcmGGMpcgvl0fJ6y6AgVcDXv7ODM1vgG+k6M990vDkV/0QJOqh2Lfw2U6ESOvdr93TaaDnkiqxKRQoSM6vTgcmLNcauesnsv+PuiJ1Sw1eu99X4tm6NgP8g/88uqWdfr8</vt:lpwstr>
  </property>
  <property fmtid="{D5CDD505-2E9C-101B-9397-08002B2CF9AE}" pid="32" name="x1ye=36">
    <vt:lpwstr>RRAKnDBC1gab8PdTunyMH397h/CyDvLdHgCB2KUFsPXF6z1tE6Hwnf7dDk0tejzTznlU2zckFJxME68Wv30QpNo6z9RVRuVuZ3UvPiVA1Av6CZS1HP68qHhs/BHe3GOpUuEa0Es/hcb+gtWNNvC9k+szTm0E+GzyJBZMMqsBCcEiENq4svFU30RNkXLH96+ocfrTvvSbj/VdVoWrt9DaIDWS4b9lvJnBqHSsLNFpGN+YCmSP7dasetIlWCCuS5N</vt:lpwstr>
  </property>
  <property fmtid="{D5CDD505-2E9C-101B-9397-08002B2CF9AE}" pid="33" name="x1ye=37">
    <vt:lpwstr>kL+V1UfiuG4Bd+wRqe5JYGYRG9LQpoOMSMy15tn9QW7OrVpjLrJgJzo5fZk8b65MhmVWB9ZZw023aRWAbHiZvr3jJZ1IWQZEPIHikxm0tkESrtAeb8geyLJBHPPRw5auoIUz7te3XGo1ySr50CUX00eVWrg6D+HzGGMbrTUbt6k6E6GcyYuSu0K7AIiHrPw1q/05c5zAT/kbJa2YmHJhf/NpfdDnGMfti+xSXq+ohpfh+qx5sF9DdRjWq5l7p0c</vt:lpwstr>
  </property>
  <property fmtid="{D5CDD505-2E9C-101B-9397-08002B2CF9AE}" pid="34" name="x1ye=38">
    <vt:lpwstr>Sbc+vTnyaoRxeJfAEvEqBUJVJLxT2ubrBl2nCe+O4jiRC1GovWozo+VgH52FpCcR9VR+2jZeoj0zTAmKonSHmiiF9nfYD8Vm2++FV081F61PIGpEf4838xWJ3yhH50zqNG94ttY/gj4xCoHJ9mbLnwe7FwUHZjh3w9kUK2Y323izjx8sJdjvNPxY+J+IVTFbst5u9xBV4AfpQCER5Ldjx2SHRBnXZ7MS67b67ayTs5yCFgruZWdhlSvrFGMCi6c</vt:lpwstr>
  </property>
  <property fmtid="{D5CDD505-2E9C-101B-9397-08002B2CF9AE}" pid="35" name="x1ye=39">
    <vt:lpwstr>TpJqsR/S7SvJPG7BO3r/2gJ4ar5LlMXsKdbDh5GWtQRP8BkuETnSUe1r2D149+c2ynUsVqGEplQ934Ku+PG5Xe5YT8YNOSk3mWzmGX9LtOwDMjHTo5YI0Y/ZqCoQHWAn6uC4ChTq8qoXHa/uFbw/Ffa40A8m6+T1jIJqtg70a3Psr4VB83n8rw3SnSVD8GlOZMsfwcEHnjduxPBX80KT+wL8C5bw/tvywCA8rwhKnsp38HgavdW+sMYDPy8oobq</vt:lpwstr>
  </property>
  <property fmtid="{D5CDD505-2E9C-101B-9397-08002B2CF9AE}" pid="36" name="x1ye=4">
    <vt:lpwstr>aq8I4ZFxBRYM/qm1mwmMt6x/TUAlKjxuBKpN0hhtr4JnWTSVnMQbbiUv0KxArPg84csEJB+UVe/fAeY1JK/BD4/xsNAaRwwGc+eO3AKPbM4K2Kdp+jGvYZZ0LHDvcnuaL95a5OZjhj99OQU5wxT69P3+3aUo31qQH2T9XId9oCra+Hfnb38U2flUy745GnGe5MQbH7O8BjJLilKEBuwArAjyFVWVN3akYdD+Aw+ouraZUSv29axVwMM1LDytIP0</vt:lpwstr>
  </property>
  <property fmtid="{D5CDD505-2E9C-101B-9397-08002B2CF9AE}" pid="37" name="x1ye=40">
    <vt:lpwstr>Wjm2v0DCac/iCSbbxYjrE5xMAcT8iRpe1fBg7E3ic/Gjk4F45MYXeOiz4okE2j0v+3WHgMFfeNG1IxoteUTId6EgwTuYgJZnPuHKjMj3n+diWDkESJFuMuGl6W6MUCm0dwVpKs17SV3VzpM14WNjseDxeZxnDlEX2AK3otf4P7ijh4kqB3y8x2QozfzsFfDwjJ+1JHpWlHkdvi+j3scLEJfiXOa29BK+Dn/Zz4n4B3gAbJRPFXdmUFLnX8DYATU</vt:lpwstr>
  </property>
  <property fmtid="{D5CDD505-2E9C-101B-9397-08002B2CF9AE}" pid="38" name="x1ye=41">
    <vt:lpwstr>eZBMQ8xF029h13iYQA4TfHbKqbiC5fzqp/TUrEksLhXkX5nDXb/VOdI1fWVWk0s3+fOpmy8YLN92OlQAy2UVU8hNkfuc0FcR4dMNEgkwfQ45y3Keh12Qou3Qe402As4auOeWuuT/j+liVqaaWJtkj/VXmKtCLpRLSiua+pDpSkiZFde7frO3A0QvkF7tna1cVGfe/ww5Ye/TRBBGo7g7mC6HujFiLWjILaMsXFoeeW09HERyPksH9t35EwxI+0b</vt:lpwstr>
  </property>
  <property fmtid="{D5CDD505-2E9C-101B-9397-08002B2CF9AE}" pid="39" name="x1ye=42">
    <vt:lpwstr>69SWNxKloGUxAhctNzKwmR47BDfbrCyjvVIHGnSjsMIwJqDDYO1+MbAHw8UjdDxP2d44xkPCtY71qKk+3UKQA2TfhLsg92mTkGi0+Pi4Mkuj67lz8bZU8i1X8d5XuxVLFZS7JtwUGbuxvfj5ItWZhv52gY5o/tODd51nTuXkBKyfIi1zFfDhebGmqpF6Fru5IfFvHWBqgnzS0MnQktXINQfJNLDLZAgymrqEWkmSPgINqxTGNQFpCjPRgAXJWZ2</vt:lpwstr>
  </property>
  <property fmtid="{D5CDD505-2E9C-101B-9397-08002B2CF9AE}" pid="40" name="x1ye=43">
    <vt:lpwstr>C8+7+cq6TONEn62GmnRQyYhrGm7Z22t6qY6sGa0ovNxXttP2MXz8M91+DnSlTZ4wxvAEZdm/GpXeCU15rUYvTPJ7FSC1tNDhjp0nz3HLAs/iFseCaWAPqSzFKi3MCbg3zfRlf1Tp+xhvEoGN7UD6FYhfi4vghsp++7FAAyYYvEnQAAlJqDhYcUJewtlKHv3oXRGAV+R3PPZyaCIzyyijt8IQRJsGS0wzl2rKhDe8b26/r087N0CU3LwgWsmgG/p</vt:lpwstr>
  </property>
  <property fmtid="{D5CDD505-2E9C-101B-9397-08002B2CF9AE}" pid="41" name="x1ye=44">
    <vt:lpwstr>7TLDjDSzNFbtu//kJ+z3Cp65JoFvZWIlgMPpPRelj9zlokmr33se/uSB4mud/KdSSnqMf1AWJPGaLNzyzNIkPL/HnDxl5vEPaHNFXOqBhLBDJs1yXaR7cppyRvXEn2L5akgVy4vN8Qu/ilm2tIyxrwpuqt+5yGaw+XtlC6FiJKT0qLt1TNAm7l5D9nSyoxJ4zZvPkZK97e7PsNgrX1EgpA0Qty3Cc1Un0e3q9Hh/sTA+yrnBynnHxkbUaQ2at86</vt:lpwstr>
  </property>
  <property fmtid="{D5CDD505-2E9C-101B-9397-08002B2CF9AE}" pid="42" name="x1ye=45">
    <vt:lpwstr>/AIcMsW5bevAW9x6UcyafrPzRvx+3xdYyg9VMV2ksphgAMMUhGzcu6xJrpMiVz07gSfWQdvK1i20i37sGKIN+fMMht1TJXI88H7mDaSr2oB9EjzJ6YwR2bbzPUdFKPjy3dUGonqhgh7hlL3aO97197/N90jQ9V5hIuFq9BxPAsO/Z1h/qfIlohE1OGt8bryZ/B6H4lfg8qVsSet43sIAS8z1TretmyuVzXon+/sy3V6M6/k1jKh1RQXJa+rLlBC</vt:lpwstr>
  </property>
  <property fmtid="{D5CDD505-2E9C-101B-9397-08002B2CF9AE}" pid="43" name="x1ye=46">
    <vt:lpwstr>En5LQwFGak02gdsfvhDiBbIaxNSPvH/nDFsBsVEaRzJoST8edz6CNvBARn7XOgQCrI5zgQv5HZOxWNIK+HuRerHClVi/9KAcjqLh/bEVcvbxSDrp7m5teF+XTvvqhqcOMXZsfinWx59RPw6zUSd3OxLcWECxZQAaf83ECk2xTemrCnkwaqVV+QIrHFc3smB0luQnfhOCr4C4SfbF7vV645/xfY8Ci9L7o9JqLTkgGHyC88WDWUHwlptuB1lXN06</vt:lpwstr>
  </property>
  <property fmtid="{D5CDD505-2E9C-101B-9397-08002B2CF9AE}" pid="44" name="x1ye=47">
    <vt:lpwstr>98n1W3ip8YmUOzWt1qUlys+XjlX3xsJyg1Ot7SVo3RFrYXVmm+GGV5gJrJY7iI2TWBi0Jxvv8qp1zsrimbm8+wk8NsU+ZQX75XPz3unKDDs+kx2VE2XCRhj7OeQYSSRCjT/7Ul9p7jxQrzfqzjXJWV2nXTw3agikUVKwlfRnDWGcnLxnTps9IVd3QV+M2ltCtj1Ur/leRyVj0TVmFiFHi9bO9Hrr3xe4zg/5s8aPiETlTCHOK7Bt+Rjhua+3pl5</vt:lpwstr>
  </property>
  <property fmtid="{D5CDD505-2E9C-101B-9397-08002B2CF9AE}" pid="45" name="x1ye=48">
    <vt:lpwstr>YvvNulxKz4bojaeMiwUWmrPggRMlg59mEFkZptZZ3iW2KYw+st2geFST0KtECxL6eL40Z5t0mikfCmh6xsLZkifp80d52wr7jHu8m/BGqQxxEtH2OMucrx089kkE/UnSRIac37Y3zWq+9qPVWS8e6C/el3q+Vyu3XIud1KPmKEEc6d70yWhCCCNACa76m30bF+e5QR09qmns0au2Gr0URDZG7WAkrV8a0STqT4WF3wBK9zf2XrMQiFLjvyl/Kf3</vt:lpwstr>
  </property>
  <property fmtid="{D5CDD505-2E9C-101B-9397-08002B2CF9AE}" pid="46" name="x1ye=49">
    <vt:lpwstr>Pk0eUNaoRo5LNOH84rCT5hM4w3o0XSTnBAqalza+hU4whr2mfvljOeAoui2RLe5NOvdWbsBepIMg/1vkowuVzTcHwZI80E1JR4bkLbuy5fsxhNwcTi/vB358//zRpmhGRbflr7AwP4aYbOiLdaASaLMntD5DwUbR+TJ880JvdvATSIEbbQr/FWtUcIJ/SD95LPlIsfiApgMzW9Nwst9JNtN3b+/gKytl6BiNYvTzJrSljixDJAkHn86b3k02g/I</vt:lpwstr>
  </property>
  <property fmtid="{D5CDD505-2E9C-101B-9397-08002B2CF9AE}" pid="47" name="x1ye=5">
    <vt:lpwstr>e3TJ5BEoyU+QRWXTxzZl/52QvNvsZqhWqpxLNduJ/Zbd9x+vpNmzm6bSXtSyC5uZtlXmYOD/qd9mhUDnltOWQl4xDn89i4IwpUDIk8pMsJxXJ698fbdbFKbAYBDZ0EZUT97Y4AsuwPphkHN825rwxvyj2MNeeaL5tEyNmhmHy8RpSxsA9ES3jzJj8esPDxKMZQhqfClpDFz6XqCMmg73LidfeTLqSO7fpbjfiubxmPzrdsXfzvby72PzV8ZinYJ</vt:lpwstr>
  </property>
  <property fmtid="{D5CDD505-2E9C-101B-9397-08002B2CF9AE}" pid="48" name="x1ye=50">
    <vt:lpwstr>RR4daOVhbT2kedhcOJ4kJ9gyxnbp+Ghn18yla+gAW/K+Hi2/Hhxm/P/XrM6eAkd2C+bs9JEfQocYbytYpVJAW0uT8MvSx9kh/rrXKD/5QsKn9KmDvKpYh/WpbnumV+mCRwUFzPCIYpOfoNREwKR2UA2f1Xb8PN4dA5ZZC6dsZ8WEDqk4jQ+MsfzOfneZjLfvHtdPjeMTn7Xt/KXR3Ofb/BcW41NxoViODY8dYXXtDImKSDnyZ1d+S5s/6cTt9+w</vt:lpwstr>
  </property>
  <property fmtid="{D5CDD505-2E9C-101B-9397-08002B2CF9AE}" pid="49" name="x1ye=51">
    <vt:lpwstr>EB2ExLQvhAyy/dHCjn6QvXvqzC2J7bKxpqVJRkgirNNWrygZamQpZxvv6LUcCqgCL9ezjo8nSLLL3zi8IcaxtTwovDJSpa4R6XGt8jk7CGlkkLQ/ojpr6acaFiJoTt/NZgN1hvT/YJHWKwfprDrMjxIcIKyOhUp0zbwoJ5C6PFbTHKKC4k735FuOTAufRDojyXBPUSP/77cbPXuVS5GQBwCor8nL+/Kb25qq43zx7iN+2aA/tGTLlDei9653Ysz</vt:lpwstr>
  </property>
  <property fmtid="{D5CDD505-2E9C-101B-9397-08002B2CF9AE}" pid="50" name="x1ye=52">
    <vt:lpwstr>EZSyKNcJBldO3aXxB3kEIbWjjvyd04ciqH+3uJfN21OBGoDMrxS96Ah9sUCoGV0TxCE8BGgTUEjut4HilG5iDiHFFUl6FvsD4EEJVTEVPiKGws2EwAAdypNeuR6ePJ/s8W7zNmfO3YDFAYfAf+D+CR3A63UVUxXj3gTPHH59i6e1zK+DyQiMFnhvnHPXeJX6gY5ztWffJqRj0Ph4jFZ/IqaS+WnDUqxJF8R1nNJS/mEGPk08tIuG9jg/6nsch1M</vt:lpwstr>
  </property>
  <property fmtid="{D5CDD505-2E9C-101B-9397-08002B2CF9AE}" pid="51" name="x1ye=53">
    <vt:lpwstr>fEZrOh30ic//z8hrr+L8GLAyCWGEBomTB+0Pcm0WNyC+GDNnGG19mU7BPtnlN/ZFGLR10G7JkI+iT5J1QdaMYUXduXIgwxPx1/PBHP9FwEXB8y9Z5t9F3EseUYNWJ0dNCNm0dAAVGJGKC+K2t23Qn6jOnRiJraiDRMIPPnwxvKhPcEYy8pKGKoagO8OM4skkXgL0oirfUjOULooC3o5M5AS7/g8AT+P2e9EhuQTF4I6CSI1blfTbGsAhSHByNy7</vt:lpwstr>
  </property>
  <property fmtid="{D5CDD505-2E9C-101B-9397-08002B2CF9AE}" pid="52" name="x1ye=54">
    <vt:lpwstr>MMZvZrrZgc8tyiNUS3iCzSgtSpVYTaX9d14VR1gDdreg5nQy72JlkgqnBCLaky3GzLhJsdpEu1VuFPEco4DjNIm6IuA+c1dhBB/aUmrx/FcfNEhu7oOKs7Nn4F0gK4kjkHavV7OB0CbkRUrxJuRGoC1eZB2jYb03aBtKTZZ/rOaMQKWcatA5eqrHB7SjUcEQzIQSLLo5/1iE80YSC2RNOtZhh+WdISh+qcCtVDvGUX87RN79FUu7OkQCo/aZKmJ</vt:lpwstr>
  </property>
  <property fmtid="{D5CDD505-2E9C-101B-9397-08002B2CF9AE}" pid="53" name="x1ye=55">
    <vt:lpwstr>epDyDH1htEv+h9KisgjDrY1PxAa3zsFlT7PaLmY1jFzmTkvGu5eKyWxnlG3yPicMYGf52x31rC93insGnvU7ijFOGF1mJ586seKbV6t9rlrdBnxsK3nFT+MGaY/BkR5SicY8csnu4En6d4bKhuoH0mOXZGwOchshWqdp/tQAlUTI6Q5DpKEtcbx2ID8oCbvTb0KvkcbSWaDjSIMMHVXG4iSYiftCQsVZpU3ZhjIPsw9lbAHe62pNLBfC/9b3Z7y</vt:lpwstr>
  </property>
  <property fmtid="{D5CDD505-2E9C-101B-9397-08002B2CF9AE}" pid="54" name="x1ye=56">
    <vt:lpwstr>x5q403z4Q3TRD2qHNPPiInwim5BNKRdv/o4ZhifuyysysjR+YoTI0AiHLt1fu0wGbbUdrPOF7N0hSx9yZcftf0acMHG8aFziVAWrMuW9i+Kv3EEZ9MTR/VsHw2h+Yb2zv5OMzbKdSQoB6+YTVfXHuWWm1av2sRtOMeoQ1nf9BzCmlxK9iWYJlTRnVEBclFx/oqkpyX45HLWnvToD7M5JVb5/vzX+C8zvpO12GtRRCr+rfnKxrMrUXpwDEzbWF+2</vt:lpwstr>
  </property>
  <property fmtid="{D5CDD505-2E9C-101B-9397-08002B2CF9AE}" pid="55" name="x1ye=57">
    <vt:lpwstr>Lwah7pUMqrC2ttnpYwP+OI7fSrywd6RoAyclXzCiXRM9Tq5nMZm+HOp+RUfYKiXFXZ7bG7nOYdFjlSsB+PIyFnEerzC+1OeGAbOBNuj727fqrI5cl6o3K4aIOTnvotAi25MgFlyVJDHuM0taH/FH+fOLJF6ZQ/l4Yo6478D9N/4vUzjqRq58LAfWgnE6kIXgEdASR/NOH6gDeDv9B5s+HqN8lL1R2GytSVUEZ2Obzdw6K7/8Fw7CFzCVYwe80v+</vt:lpwstr>
  </property>
  <property fmtid="{D5CDD505-2E9C-101B-9397-08002B2CF9AE}" pid="56" name="x1ye=58">
    <vt:lpwstr>dDuS0899P5Ie4fZ651k3ZJVkWsktPpxaNwOLO9StZCJge2x5kyI1QElNAGMvQvhQcYuGt/6PHJ8ilBITaLc8QY9aogAONOMizxGSXeum2Xor+k4weauGsVEu8mPxyQd6W3mpZe2wG3Kl0VUiYK/wKwITeBkqzxitikemLytPNM+AEzogUCDfuEsKn3lO66yGkbiNxRUwTVMG6kp0lCrmG34ruzLl/ZZNE+ZfVvJtQmI1Y+lbgZhSQ0WMPAqOxsg</vt:lpwstr>
  </property>
  <property fmtid="{D5CDD505-2E9C-101B-9397-08002B2CF9AE}" pid="57" name="x1ye=59">
    <vt:lpwstr>3C0m2lLKTZCcfw1VqKzqO1RaCO3lJCtBcz/EbLsAT2N4F3heoPbewvTf9gztDHAq84ivGDS3hbs25Ezk8zVEd1YVk2lciKTEODwgicWJrSLwLcWrPPxhtkEHprr1HaSjhGQoSY/1eTjhdsyENZwCH4l/TH6RQVJDojAzeMLoueca8SlKhdG8ciZ6dbdBH/agFeMbM5oakw9Ojntz4CmBGAIVuJ6PHkwZB0kC5bbYCvx9rhvAewYnPTS6DknsR9P</vt:lpwstr>
  </property>
  <property fmtid="{D5CDD505-2E9C-101B-9397-08002B2CF9AE}" pid="58" name="x1ye=6">
    <vt:lpwstr>wGPVuwkYL53PrSdTisdVzHAdBCM3F/fV/MLq5C9KvLREVZKjrj5DX9tRpA/3lpkRJm0sf3a80rBAtOouImwdWP6BJzMXrYDlPoqPtk1q85fqQa5ebxn/1ORcAaJ3FnbjnipDXokQ4Cz7Yr3nOaOGvaW6XZDsbedxceitYciYgl4625lIxP8EIdfsB6Go1RxkTTw6HCS/l3kTBnxCBidiCxfIP0G1a/dP7VftEnV7bfLegJCVjF/NHuPViAiBDx6</vt:lpwstr>
  </property>
  <property fmtid="{D5CDD505-2E9C-101B-9397-08002B2CF9AE}" pid="59" name="x1ye=60">
    <vt:lpwstr>IIC0SUph1vZPyXaF5ImaDBJ/Z6IGK5xE70avuC7bOsG6OcEC+8ukV6datUaSqGNDtOzbFzmJxh0I8UCl08hm07Kg4d99IAeXVpPMmPuBAexylT0YANcQYbg5q+GzIQtrEY+PPLKrqORj/roqpPYR2R4+qs6598sAVscWOPN6WCOq5sTvjlTAaM2bVkOrRih+DlEfI7eAv4d2si6S+BTMJNDZ0SQ8ba19wnyRuGv2BDZO/CUh+H5SC/11SGjk4zn</vt:lpwstr>
  </property>
  <property fmtid="{D5CDD505-2E9C-101B-9397-08002B2CF9AE}" pid="60" name="x1ye=61">
    <vt:lpwstr>9cLAINJRsIgD4PmsdhmUh4ptwTlxZ5nHIqZcPJLpPdP5piuvvCdiK5DbZe0ICsXMrW0vZ3qvgClwHeEFovn0uue6/UzV1/ag9qmhGBOnP5z4KzOQ6YgG8F77WcxtqICJ1woj4MFktUiOGLenInJ/4V61EAeGgabB+iPxm6M/1WH8jb0o0l7i2hpnjy8VVxMMo4i9HbtBIBp4jsvr7uxiHeTZU2mKGvcOBKYoIvei/VtgosHx/RUIQf9zPfH6dz1</vt:lpwstr>
  </property>
  <property fmtid="{D5CDD505-2E9C-101B-9397-08002B2CF9AE}" pid="61" name="x1ye=62">
    <vt:lpwstr>XJKQqhbEBCRU6gbP6J0cpIKx73DDfeYSQ8iioLeMsBHrZfdSGfePsHUeJb1FiuHik4DWUQZCexfajOYyCuf7kwY9rXUacvRhk6oZHyy2r2W/eRRkIGAkhnZl3Diet4b5bPO8yvSYQOXgrJemUgo0mE8Jo/Yki+KDtTmwZ44Wnej2LXaGJecx7APeyHV9UPGmTFhLFizI6FPyiEPHgInRH02cirSkfs2WWF1cX2188tpb8Ryn17CUZaK75Oyzu4r</vt:lpwstr>
  </property>
  <property fmtid="{D5CDD505-2E9C-101B-9397-08002B2CF9AE}" pid="62" name="x1ye=63">
    <vt:lpwstr>q/XJOqLM/so0J+zR03TO07tCXJdTN0Z9p3WVIofzCKT5BNDk7q3OfCwXGGj3acurKLuJw7M64sN0cIm+b4wU7PdWpTH1M1P6fyBYtofThnszip4/KNMxjCVjeF6hVm8JFnbfuYXekRYXHwbBGY081AnEb93tQjbef63hG3MR4Ibfs0uBv7mqYtIR58l1/eHMQ+D5VN94NNiweiLQ/QfGW6WghXTjd7OIwzWle99yfSc2hR19tYGgEjwtzrlO+uO</vt:lpwstr>
  </property>
  <property fmtid="{D5CDD505-2E9C-101B-9397-08002B2CF9AE}" pid="63" name="x1ye=64">
    <vt:lpwstr>NVww2/s/roLsNVo8SQy2ruZkydo+khwlLGAjM+vYy4zvn8INA67Z1ZF09tVLnGIIeW6ixlOZxJ9FqIlgm6r9+Se886+7o2pkeawwjFUiFNu6pkPjrD40RJ1VzK2BgBYgq83fXxDf1NtPfq6iKtaOcpk4yOo+uuRViP3n2cbewbG8oWKMSF3gIV+SeyGnJ5mkFwOI/u6wpMJEg+I+M4W00kNYUbYfVmpifTTGpJXFKy/ZhNdjqpYBV5xsuXWBqhB</vt:lpwstr>
  </property>
  <property fmtid="{D5CDD505-2E9C-101B-9397-08002B2CF9AE}" pid="64" name="x1ye=65">
    <vt:lpwstr>cAnvjM/ZNTYHj3azVB1cup82Yo/NqkVsNTAeOvdZ/aO11LeiqnEzTzi/LaFuJfgkhPL2aacBxiMLanpO6lIpJ0KRQRmzDWUJIRBbY+qr2y64ZaPBA79hCVh15rXkJuiPqtbZXfr4zF5N2JpyWPDgyDX3xaLqB+LlPBTRgFfwUMczbLXSqFTo9Ha0qfzUY0Oqpk9AWNueLapBbFo74ljCQowQvV40K0/p6J0wxArvLD0Z2Bo1ao3PS4gV60ICDzU</vt:lpwstr>
  </property>
  <property fmtid="{D5CDD505-2E9C-101B-9397-08002B2CF9AE}" pid="65" name="x1ye=66">
    <vt:lpwstr>ZrC/zrJIaz6jst12Gb0nHtVk0a15c1w/MQFpX6RDgNCw91EgKCBQz4Rc/Q4RqvcmV150dGUHYt7nlN+K5KYxOcnvruErherOsHPbxrdQO0pF4PN3lOLOjDAme6DEIbHhaI/4WrXmfBdJ1WXa1Kl+Vw7/6r4CyWHASiKPpBLHBb4sFdd7i7Jl8/zD5F0U2/e89JkSTdu7wsUQcLPzEbVBfm/AJChZSQIJ8Sek7xuaAxQ4nQ8tmzHi7TdZ/Wup3u4</vt:lpwstr>
  </property>
  <property fmtid="{D5CDD505-2E9C-101B-9397-08002B2CF9AE}" pid="66" name="x1ye=67">
    <vt:lpwstr>pNs7DW2GUZCi2MymWXQMxL6MJie6mfWv/hJ//9imyR/2Hf/XPP21YveD7QJRD2j6qg7YebkJ+4rr/vgYfj+l4y7rv3498ey06gGOCTkcsGcWVzTKXikgiHFIM+YaYrj2Wc7XX/xg8rOxaaw8PLLXe13x0SJ1l6DpQIthqKiSm0QwcKjXIvme06YzoUv2NIvK0clXGfnkYhtlzMP2+nYRMgBqi/+KcKeCr2hDvD1W7qBs6AVWoAQhGlO38fyhSZx</vt:lpwstr>
  </property>
  <property fmtid="{D5CDD505-2E9C-101B-9397-08002B2CF9AE}" pid="67" name="x1ye=68">
    <vt:lpwstr>vVpSl5eirBioR69YMp4Lxav7IlaYvPRfnRRAfXL30YkHPt0tBQliAeqtRlzXy5pw7ucOwhIPU8eUcCtmVsGIJDqGEXEi8wbIiCePolfNpkYRnUfz4SF2KAANzoSgWIfF6TsOzKb2KJndAH4v2UCA9iWs8usxZLt0+ngdGB81JzYjFQYQvAYEqjIl3E8viVv/ycyguzMz/uQm04WYwEyMeunjENvxxro5VpmJNBbcIGIFWcQp12wCEPIiD2x5bvw</vt:lpwstr>
  </property>
  <property fmtid="{D5CDD505-2E9C-101B-9397-08002B2CF9AE}" pid="68" name="x1ye=69">
    <vt:lpwstr>Gh0PSr/ve9DyARwMwhGKf9GWSMwDrJqYaw7VMjC0jJ2V/QJCF+hQK8YVOiSub3B3RojnzTV+MY5kSzWsdEwTi4W4/WNOm7MkFeCH0RQGVJZFj480f4UOVlHcvMa4WGStyytM0FGnjF4/f3zMAWdly2v7RSEtC09JoMjEbdg+YggnOfspPZG3kle058BtJLPF8IaZvs8Zi8WK24VlKbgKTfOmCRoulJc1w80ZBEXETZn4H1zBaDRKRzm3QMmZN01</vt:lpwstr>
  </property>
  <property fmtid="{D5CDD505-2E9C-101B-9397-08002B2CF9AE}" pid="69" name="x1ye=7">
    <vt:lpwstr>ahS7oNtaEcbhkW6UC7tgbP8C4ZMcrJRDi/c2ZoCd9CyRf9dfjl87TKCgsLQ0fZIFMUc/kNYoscg0p/4iw7ZSo3Dulpo1FL7DAO7vIPouT0Uvsk17o7epYzAu+XYOAGhs/8AhAytFlQfg6ibnTodnQcbDippP2lagTlAOG+4+a+vIY/zwxYvO7qqLTpe/t79fH0IBN9EWKrHp+uLKy5cfNFZLBoY/JVk+6b+c6FIp/2mLjfIuWYJus74I9C+Uf9G</vt:lpwstr>
  </property>
  <property fmtid="{D5CDD505-2E9C-101B-9397-08002B2CF9AE}" pid="70" name="x1ye=70">
    <vt:lpwstr>ttdFa7UrnPMlMGFz5WmPtsofgx4db8ckaKyi4OlN6EIuQH8NEqDM5iCFzWxwqiMckLrOJDjrcnUD8mVPsM7DZqmTg8x8UmWZYH2BDfAyV90POTbAoTe7tDKrogqDYFx81NBdG+3qugEjYdBtdiKvx1zSvx1ux1hKBgLFnWY2jZ9SEBARJ4RRhIbGB3BRrxA+FXw/wTE8TMTCqzitGXSeaOqqp4LG0WUdPufvEMDXSDsOJ+vsCNYuKvx5bRLzxYa</vt:lpwstr>
  </property>
  <property fmtid="{D5CDD505-2E9C-101B-9397-08002B2CF9AE}" pid="71" name="x1ye=71">
    <vt:lpwstr>vndwPXbngZ7cxuePhck8B0NfsnUT+k1VvqobhrsIoBFMEwcn8v4E9hUgCMQ84XQrv/d6TqVDjOOUnt+oZ48slPQX4k1vnjNwhcE7NWhOwqk8C8wN2VwtSMGzhNJ+7cKAT2EuGrCYoGLQHGNfQwp2oYBCvPEeDyB3/G1G5yKRm2FgffvVqRcucI+3EoKu8HYlCjKK9ybHJOvHq47e99rkrqj688DURkRM42fVJUy2misn5i/wXZBg18Fcq2nEkvs</vt:lpwstr>
  </property>
  <property fmtid="{D5CDD505-2E9C-101B-9397-08002B2CF9AE}" pid="72" name="x1ye=72">
    <vt:lpwstr>tC+NhgmAZFBvqSkLatjulYND7DGDoyBRSWzW0jpx5SUvwbaxyGi9rXhjhkAcwfldSwqgDANwbtqv/DqSMJ+23Kn+po6oRfzL2S93fOp3FuBFReEi7imrE5NMMDpkD77v+aYaLxwdaQEARAjIDXhDgCsHIZdRfbWMaJJhYKkoCHVSaoattWd9dNKiuHfnu+8kKoVzgiALA1CP/TnGlVe8SsPxK1gZ373Vq31GF2WJWMMWBOVklWwTZ7JN0jkHZ/M</vt:lpwstr>
  </property>
  <property fmtid="{D5CDD505-2E9C-101B-9397-08002B2CF9AE}" pid="73" name="x1ye=73">
    <vt:lpwstr>9FIEXY+8FyTMbxeiMGPzEAKNvs5zDnAMg3To8WPDBDpLvO2HaoYh6yMeKGKH83Ol47Dt4qkom+NnX95egXoO1zN2cdjt5MIz/HxSRan9CwywqvL2SteHK9h0iOoX27COWPC75WTJ8uho1hPGd8ZzRwlokJgW1ErxPXzg3v+tnuKsRP70yDl/OdCuUOuDfS8S7XLycRK4tESUrHefYtqjY/3dJs/rup/sVnPXTKcPPXvVfAVAAJCpBjK3aZetkk7</vt:lpwstr>
  </property>
  <property fmtid="{D5CDD505-2E9C-101B-9397-08002B2CF9AE}" pid="74" name="x1ye=74">
    <vt:lpwstr>RxxQgBqA83clwKHxMKv7Yzl/Lfw/r6o8tVP/Te1W8KBKOIzXd5f2d7dIlaE4hNx/ftrHCr1wr56ZI48NEf4GDjWG/TOnxei3J2CPO/Vr8fjgq/8N18AZE5thledm8oVPX4RCIG+DoZCRzmm1H17mgvcu7D3ThR5VNfSG9lK82lnjRd1RVl4Rs1MyEANT27JbqrKy+n+eSlDOlvsX+jENHeah2nwTJq2NjVfYhHUvDu4nQ+DtQ4acX5lVym3k982</vt:lpwstr>
  </property>
  <property fmtid="{D5CDD505-2E9C-101B-9397-08002B2CF9AE}" pid="75" name="x1ye=75">
    <vt:lpwstr>AHJ6cYljwJKsdLge4xT5K4xf3ikRwe0ThJIcX8T3d9xHPahPs0Iw8onAImfPiES/96bYqndWaVjhDQ0vm6oDt5KSHlIM+oNH9ZVhgAC1gaMyuVxvEyqsnQHjBwOAMPlG/0cu0MbMgmRNYS50X35dHUoa/PYbIhFso9IFellXVRN3hy/LEejYUns95JcEO0/Iw5lyjpys/OlZJAYWjL9ymr1hu6H/aphsRnUlJ6VcjMqvvHSKXxWT+aSzNTp27Tc</vt:lpwstr>
  </property>
  <property fmtid="{D5CDD505-2E9C-101B-9397-08002B2CF9AE}" pid="76" name="x1ye=76">
    <vt:lpwstr>HSP27OiKcvt9vKqhPJ6u3wROgJje0DqQvvn1Hf1k1Dtj91gOGskSaxcZGBQQj37xRJmXp78SX3mhENdF6IB2q7HjAyxbh16SmUD1eeS3gpeChXtOqI/PJSL29DN3A9PXBJEM4TUxCCHPbvkk3h2Y2MFYe0vYppKM3snTUTyrSqg7hzlNEVXEsHYKt7yStKAx4H7ZMiUy9DZeb3u7wc1OJLl/O8Gy2vjTc0RvjJKbBaVZ8eG1jTBoFU4AFhBOEU8</vt:lpwstr>
  </property>
  <property fmtid="{D5CDD505-2E9C-101B-9397-08002B2CF9AE}" pid="77" name="x1ye=77">
    <vt:lpwstr>nzN9fXLv8pwojGI3JIP+1CF1blCvZTe9MD1SsnOMjVvkRPifsmHJmUdU8H+4RCu9ZBhVvZDlXbg0T9uMf6O4/PzN7my6f8qAy25SO7mxJ1LZbercROn/zkHy9cc9LIuk5+uRb8pfQ6E0aOz0ApR31F0pZ2rpQ8zTkTMy2jus+o98MUgEmnyalvcDkg3JC2h+vEux01IH3i3V3qfJFVfpMWqVEQsO5ydu17gYrBZuzJNJhKylqWz+zFX5dWta/tt</vt:lpwstr>
  </property>
  <property fmtid="{D5CDD505-2E9C-101B-9397-08002B2CF9AE}" pid="78" name="x1ye=78">
    <vt:lpwstr>FuhwW3zAUSyOTH8bvuhI7CyKBA7qsGprH9yllGiz6sGu6WFrXT4kH5xgAGvtF2TCOqigpimQe53c5te4/PXsu6UYPY8VPQPESQgB7PAZwnQUBZ/GpDdJdTqrm6Hrhlijn85gL4EamSy3EJhSF8XFQd3GNr/Zzmcqk13v6CJssjeL9VL9vs4lg2CCO22HyHabx/zXWOpVy6bGdtiJ9stQ/5hk91qUNn9vJTCX/69q8QaS6lcMhZxzKl3/d2pkLJO</vt:lpwstr>
  </property>
  <property fmtid="{D5CDD505-2E9C-101B-9397-08002B2CF9AE}" pid="79" name="x1ye=79">
    <vt:lpwstr>GTPXYeGjgivy73VTRWzyjSCEdVqsyBXXNMk1nrEEpuc3FeX1u54HBet+dpTyJGvuHJI29PFGhQD+vG+Tu/JsE3RAMWweFIO2cTZO9LUgawFxhyw/pd4WkOTakpaZs7Ro/9lqDCJLAj2DB+NFzQneKQivXS4zqFLvilqxTJHNuHeo9jXRhZRDBtm/NHZPcFth39sulkXQ2xdQhXbVauoZfD0UQOLPYWm78O/7hAuRMStYHFp3Bl2Yl5Hti9igZUv</vt:lpwstr>
  </property>
  <property fmtid="{D5CDD505-2E9C-101B-9397-08002B2CF9AE}" pid="80" name="x1ye=8">
    <vt:lpwstr>TxkHqRIWkeDKhaW0TpC2E3nEIQBWg1hHD+C4gbj8eWlzpW3Ith+/FL5dLYGDcUrQVrOsK/e+530qm75wooaLK1ZsfTZvqwxpcSrrVxgI9d5/fYt5hwxUda/0XDk4AIZHfgA7EoQlO5uOfPfcVPvV1t+nVDue/dGANZo6EHMen6zh28+hznAEHvhcokmZoRy3DYNyodCyGpx1xLrh8ldA/FoqAUzk2A8JrDcwltiq7utCNEQ44K8uve2NVX90/yD</vt:lpwstr>
  </property>
  <property fmtid="{D5CDD505-2E9C-101B-9397-08002B2CF9AE}" pid="81" name="x1ye=80">
    <vt:lpwstr>bKCjWzphKG0Ev7WciBwREfb58xab+XnSzeQc5vrMUySFMNCuOe1t61/j+zzfEduh8V6vizwG14XBsmBeIZ4A04C+aCCCkaxqddK/A4XlqTkO/VgyI6ZDmWOFyu9+7evnpNURa8U71V/43FZ+CzrjzD7U77vcsuG5GHLw6Sfbpf/Xwg9EdIy9+BWGnhGE5aBw/225gjAlAq6iVR+PovqZHnrLQHZier+J4uPn7yZzp11VLvGEFYjHU4/rCTAi4fm</vt:lpwstr>
  </property>
  <property fmtid="{D5CDD505-2E9C-101B-9397-08002B2CF9AE}" pid="82" name="x1ye=81">
    <vt:lpwstr>pOTLuTQIu9x1BHkY1imMgCe+2/HsEuiGbGhU0i1MeugG8jnkkvu5CLr+Id8JibZW7wwaW0a3RQzoG7OIqPrUZZyAf7rci8tz4UjJzZkRdnAgXR4WWBgATow0D6eNp0Zj7slU8s2gGDkIsLExQd2go9h5UtYriEzPN9bhCRpoZpR4AvLUuBHMEv1GmeGbyBO42/RZPFvoe3yDnUOzM7nD0XYFGVS0F84V9xDSjZUjl/gOr85Ksz69/HqL399SDtu</vt:lpwstr>
  </property>
  <property fmtid="{D5CDD505-2E9C-101B-9397-08002B2CF9AE}" pid="83" name="x1ye=82">
    <vt:lpwstr>Z3Drn//+K96euT2O8cKJmO/9igjfvaQjzX5Yc0++FqvRGMh/S+oZveFzuJovVeLDC2jiI25N6ilclBtf3JLmZTrNvpvA3wHR/x72YsZ+ewhzEGhazEdwx7WBT2TCbFhAxIduRMUj8oYiN5mnCRBchgy61F85eqTzut853UVfUXNWAQRNCrz4VQjldoDik9SB+teNWsa7XE4TJfXh22wGQru6zNSQQaiJMeaxx4rncgGRhhDEpkSCd69goBPPRq+</vt:lpwstr>
  </property>
  <property fmtid="{D5CDD505-2E9C-101B-9397-08002B2CF9AE}" pid="84" name="x1ye=83">
    <vt:lpwstr>hFwc+09g62P6SvC9aGY9TwhZTNQk7x568XZsaRJx1J5LmDeRETwX+7unXEQfub5BCoE6Q96NpmCrPdU1ui7DRzPRaKW5eJqISZEDvmT17p2RJgq0M43SIQw+JososFcC51eHVZ2WN29jpWgo9h6FsvRq4RddJVKJrG/7lDAcfMKvXW/1WdEZoFm1WB2BTSvtmw7bqgEAfduGZ4GxiZEzAPBAG15G2X9NPWP28OfKrLlsdfT4Fnpl70QqXywUht2</vt:lpwstr>
  </property>
  <property fmtid="{D5CDD505-2E9C-101B-9397-08002B2CF9AE}" pid="85" name="x1ye=84">
    <vt:lpwstr>5Pfq3BUCNqP5B48AA2OpXT/nMm0/Q4D6H/DFialNR9x4bOZqwnQ7nvdytp4jD74QoRla0I0q7VXj0+fLJyvhKAPW0bIAkykiAa/OKodNrIEmqevc7z0Ps8O0yWRnanLYTAv9hU1CkihESrg7rdjgUkY/Aim0BobyRaeT5yoWnH2kSWTT6jMFPxCuAA7oCIK5MRDcLJXn1nYbYIJbeHYFIkXc8WtvbSZkmYDFddfdLltHGI2F7INfUqNsiJRl9Zw</vt:lpwstr>
  </property>
  <property fmtid="{D5CDD505-2E9C-101B-9397-08002B2CF9AE}" pid="86" name="x1ye=85">
    <vt:lpwstr>lqK/C5NXXx2+0JAdZlsDR50J3N0UHYyY/BPkLktx4WQEZ4FEkPP9nAQG8Ml3O5qT6OwQgb9s5cb9g6juo2/28pzOGiF7OX7LaFZh9C4Z0siKZ79aTNCl7VahFSZhWBRzAzzyyYkYktXPeB5UPqDpYadZEs0MIOxspGApg5mGh0XjyuzhC765E/QIANZdgeRFSDAi3Vz9MKlwGDvktvKOCwGVywO0W4nvJoR5P6NrmlcZBJg++eHFKbyJ719zitR</vt:lpwstr>
  </property>
  <property fmtid="{D5CDD505-2E9C-101B-9397-08002B2CF9AE}" pid="87" name="x1ye=86">
    <vt:lpwstr>rCIHBR3TEQO3PgkGue7JPlQM3TSMAEgBBpD6/+BgnBofpa8i+QrQv9I2ZtK96OGBt/M+OQzJ3Y/pxTCFeQUOsr3EAGLKb8iUJy2+djQL+cZ0RgEfyon8yh2CvExm/BDN68YEZienx8VVJxvwUplPmxYzlA5kuSoNy06cRGY/W+o+hHSIh+i7bxWRb1hy7pjw/LS7BRGupmutsvyfHUU63a8wxqrghoNqHlnz4X2kpOhkVSQ4YdxI7ab1rAlvuEp</vt:lpwstr>
  </property>
  <property fmtid="{D5CDD505-2E9C-101B-9397-08002B2CF9AE}" pid="88" name="x1ye=87">
    <vt:lpwstr>hT7L0T1bPnm5jLrHI+hC81BKgN8vpDtmd1VfNY28eSsSVkdIbGPrqDZ4Kt9P3RRSTS9GJwZ4W+1Cd6FsEmgFY7L+zHLxEVHx3W+mBP2YaF0SOgPGDTA8MCXgctVqQasLlVhO7LJ9k2vq857QalidcspkwkEimtx1y8CRImB3zctbcskOGp+K8XIxIyQ9amxwc6DwI6XRBFoMiW6n0+MtoEaKkodVb7oYEclVRqaWamhc1y51z0ELAXrLt3EZN79</vt:lpwstr>
  </property>
  <property fmtid="{D5CDD505-2E9C-101B-9397-08002B2CF9AE}" pid="89" name="x1ye=88">
    <vt:lpwstr>mN8ZeuGJFkLS9BcNb5Dmg3iuVRK+dqvmOQwxVnYzbCrSXaFGbPG39+M+Nb+U4D4iuS5gB8fFbeQRzBfZTdh48k0QmKjiOB45GiWWw/kZkIgFKHYyelT2xU/502y1tbLBnUZDq2g5mMN4+CTsJ4UpScv4tgOT3e0VSJ8QkI06Ak8AXDsADqATILA/GeaYvEsX+lDLsIOkAQJ+vtNyZtq+OkNai5ZlGc/k3U7ij49MdB+uBelwEjJ6bVPxZQzs0uG</vt:lpwstr>
  </property>
  <property fmtid="{D5CDD505-2E9C-101B-9397-08002B2CF9AE}" pid="90" name="x1ye=89">
    <vt:lpwstr>4YyplecsV/NSVgFq6+ZnO8Ht0QVpNJb51ZzMpoqhYJTl/ew2hFB8X/LcKq87H7nz55jCdo4uGwcpIIBe4UEXTfpmpwng2FsNHIQKr1dqTD1xTHWx2f+fo6uTDKhDoY2jzE1BNWUK0YC2/sqTK9lN8nCIg+nwHiU/u5mN8XdCErtJzcpEMgkUawyEghq/9zsEAhk4hTH2KvhJ/vnmnjYhwq87vAWRhiBf9Br6Ddo3aqDXM3gHCG5bbsdhP9HQzcU</vt:lpwstr>
  </property>
  <property fmtid="{D5CDD505-2E9C-101B-9397-08002B2CF9AE}" pid="91" name="x1ye=9">
    <vt:lpwstr>A8E6o/GsVybSjfiENwjS9yxbsr1GZO9NDOqNPn/M7p4cYemElRU2qQNAhTeP9GIoiSgckEU0OKRVB3WkYdgnIegiILtUUxYLJMGcOBUuQErvkszdl2IO2v3zu9h1GJ3n/XvZwc8vA9Q99TuY3kuVqBjhO+Mfq8r8uF7XbaR6IxR87wk5dXUkFCtndYDKX+jbuqdzMbmu9BOW/ITEGRXcJNOz5vWLUlkc/bhMuM/wgVH9SmbW+eRod1tW7lL7EaS</vt:lpwstr>
  </property>
  <property fmtid="{D5CDD505-2E9C-101B-9397-08002B2CF9AE}" pid="92" name="x1ye=90">
    <vt:lpwstr>PTSREaFKnWKuz98obXgSaSUzqsuh3gx+KTS2KFwK8FQ3o2GBsFZxjevfztebvJGYiiIRnxzWfYRX54byDZY1sfqg5opUduUkXL+icfGBLkHMimG7w8CbV83A9vWITbGZzPxFw9U0ZWNu+10mwnfsqc3axc7IQe5rnmTKncsZu7/obWzFoz3Fiq7VJXhtVhDC+Ll8tW4Li0Mq4PGZwzhHEZqcPGpx4fnisVi8yinmtvk5jiz2u4UHva39PyXGjUF</vt:lpwstr>
  </property>
  <property fmtid="{D5CDD505-2E9C-101B-9397-08002B2CF9AE}" pid="93" name="x1ye=91">
    <vt:lpwstr>bHjoBMyWAOPPNOYJgyfaaPDsa8cvgik0VmvJNIDg/jmwbCMxCZzm07mONhby37uHbOvdTB3lBXDzVUtBj0KIbzTpSKVDLo+I/jho473wweDdNTNBvoscKIuAFighhi8SNWEYT7yGSKK7xWytK0HKfqnq83ZK5RQvwhbIq1f9XhkazqVKM+MDXyr+xrptsUOCi2zsRqMkDy/wOYzp6Sd5CQsu8s60mhQt21qOq8yd1vdRXAE6M7SqB87QqdH/StY</vt:lpwstr>
  </property>
  <property fmtid="{D5CDD505-2E9C-101B-9397-08002B2CF9AE}" pid="94" name="x1ye=92">
    <vt:lpwstr>OnOQOujcr1h2H9N6qGkzPUXRQAn/cg3/PjigNtrixZbJflVQEEOeioO6SsfbzvVcFaLE8iZIuZ2A/lXyGqsW2O8jvFiMLtiI8tPzAtn7vfq8bLSiFtKagDcx7Sp32hVYDOe7ebiOQtvefPNIYxqOMVqZbzRprfJdqxzMs4Hq8snEkXqnZbdhoGe9WUHW5qjHKwuuljwDZjFDay8AHJmm6VxPw7n/QSUsrfrsU4cRg2yr9h35GVYLra336OXWLYa</vt:lpwstr>
  </property>
  <property fmtid="{D5CDD505-2E9C-101B-9397-08002B2CF9AE}" pid="95" name="x1ye=93">
    <vt:lpwstr>WPlh30maJZtEergfclyRjEKtlcRzVnCKfBbUgqY0MxlDDH8Jx0R24kNKLXPnbwymTfhnOj2CH0L8I69Xr8Gos07cgPAyqoqderjV5Z+9Hd5YLe0pLQm8WJQb08qUbNtroS735baDCfBqd7XXp7Zdx2uFQByHxVtfUjHkfVPKumwTQjS6c1u5/e/0RECfSB7BhaErFsXySPHb8dvd037LgZdo9n4H62+95GbWP4Ymz69xq1mBGhII9t88qSPDuar</vt:lpwstr>
  </property>
  <property fmtid="{D5CDD505-2E9C-101B-9397-08002B2CF9AE}" pid="96" name="x1ye=94">
    <vt:lpwstr>FVa73uaZFkxOyfpGH04wd9yxw2qR8Dm2m6rREJcAxulI3B1hV8IKP/0AeH8RX4AuWAJvXW1eiy4VAu4mZb4DEiQgafEQV0KOyuzL1s3Rzrco56GbvJn51uZhbU6Ve16Iy9BD+/1aOEuqJvDbSV08WhE2FnlBfT7kD6K+LqPBpXKCls1CItM9kIxSSNbQ5tZocfZnY7qYsdQrsxrNztWzMYJVHllp7nMZrJJpurAcwuI/jQJdTSkEp0zy8DlUwN9</vt:lpwstr>
  </property>
  <property fmtid="{D5CDD505-2E9C-101B-9397-08002B2CF9AE}" pid="97" name="x1ye=95">
    <vt:lpwstr>TgJb8VlQWDQVXDA4v2WhACKESGW+Muv0fQU5R/bBJDlhhSRIlm5VjYBSH2BfzelZY/kW+jwVowD8xEet/4Uq5NHnyWPYKfJny1IbVzuzVlfXf2ThGAxYBh1h9+G2uX0KW3tC3/wU2N15eDhwxbEp/lVahEMMnrH5ecEDRY6XqWFjV2OngcfV5qPG18ssQr+vVQXv3fCs6OUl+haUPgsc4rKavNyAB8tF4BvCGllHbb6BVeWBgSct4DyD1bK5oF8</vt:lpwstr>
  </property>
  <property fmtid="{D5CDD505-2E9C-101B-9397-08002B2CF9AE}" pid="98" name="x1ye=96">
    <vt:lpwstr>tl5UTZB1ULc68esms38IUep/ZIqWxreJRlszhJ/WkaZx5xTPjZwzEu0IBN4YiMvV9CfDZ/e2y8JI2RUM3ln+fKLHrNer32EBK4gwkgONGLpeT0bo7N67OnsIzVfBf+tnOgbXXEKMpe+uSdNm5siJkXCTmV6sFLTdRETGGEctEvDOjr7h7paL4TPXdylHxb+fLRXmPcUvLyBWJlao39rYl7KmtOjMePriXmt+A+iKdJDu1S+hH9VSisL2P23//wF</vt:lpwstr>
  </property>
  <property fmtid="{D5CDD505-2E9C-101B-9397-08002B2CF9AE}" pid="99" name="x1ye=97">
    <vt:lpwstr>wc0XvKw9gtIh+HG5quaQzX6QGllH0URzOx7mRns8c03XImTtcW1pQZOI4rPwQwjdLcmrajcVEEtWUH5v3PEminZnvSs4RhURWwToXKuSB12hmDB/CJAb4Uiak94pldreoXYRIeUy5YbTpVoTNebzs5UwtC+Q9a3mE4Xtnz2OJcn5xbsCkt+DTopfh2jXDd7D8qwX16A/qW6umYGAAAA==</vt:lpwstr>
  </property>
</Properties>
</file>