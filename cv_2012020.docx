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documentdivnottopsection"/>
        <w:tblW w:w="0" w:type="auto"/>
        <w:tblInd w:w="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8540"/>
        <w:gridCol w:w="100"/>
        <w:gridCol w:w="3300"/>
      </w:tblGrid>
      <w:tr w:rsidR="00AB2935" w14:paraId="40822A40" w14:textId="77777777">
        <w:tc>
          <w:tcPr>
            <w:tcW w:w="8540" w:type="dxa"/>
            <w:tcMar>
              <w:top w:w="5" w:type="dxa"/>
              <w:left w:w="5" w:type="dxa"/>
              <w:bottom w:w="5" w:type="dxa"/>
              <w:right w:w="105" w:type="dxa"/>
            </w:tcMar>
            <w:hideMark/>
          </w:tcPr>
          <w:tbl>
            <w:tblPr>
              <w:tblStyle w:val="documentname"/>
              <w:tblW w:w="8540" w:type="dxa"/>
              <w:tblLayout w:type="fixed"/>
              <w:tblCellMar>
                <w:left w:w="0" w:type="dxa"/>
                <w:bottom w:w="30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80"/>
              <w:gridCol w:w="1308"/>
              <w:gridCol w:w="6852"/>
            </w:tblGrid>
            <w:tr w:rsidR="00AB2935" w14:paraId="3B2CC7E4" w14:textId="77777777" w:rsidTr="003217F3">
              <w:trPr>
                <w:trHeight w:val="968"/>
              </w:trPr>
              <w:tc>
                <w:tcPr>
                  <w:tcW w:w="380" w:type="dxa"/>
                  <w:tcMar>
                    <w:top w:w="5" w:type="dxa"/>
                    <w:left w:w="5" w:type="dxa"/>
                    <w:bottom w:w="5" w:type="dxa"/>
                    <w:right w:w="5" w:type="dxa"/>
                  </w:tcMar>
                  <w:vAlign w:val="bottom"/>
                  <w:hideMark/>
                </w:tcPr>
                <w:p w14:paraId="099E91A2" w14:textId="77777777" w:rsidR="00AB2935" w:rsidRDefault="008C289D" w:rsidP="0003316E">
                  <w:pPr>
                    <w:rPr>
                      <w:rStyle w:val="documentleft-box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Style w:val="documenttablecell"/>
                      <w:rFonts w:ascii="Century Gothic" w:eastAsia="Century Gothic" w:hAnsi="Century Gothic" w:cs="Century Gothic"/>
                      <w:b/>
                      <w:bCs/>
                      <w:color w:val="1A409A"/>
                      <w:sz w:val="72"/>
                      <w:szCs w:val="72"/>
                    </w:rPr>
                    <w:t> </w:t>
                  </w:r>
                </w:p>
              </w:tc>
              <w:tc>
                <w:tcPr>
                  <w:tcW w:w="1308" w:type="dxa"/>
                  <w:tcMar>
                    <w:top w:w="5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2345986B" w14:textId="77777777" w:rsidR="00AB2935" w:rsidRDefault="008C289D" w:rsidP="0003316E">
                  <w:pPr>
                    <w:rPr>
                      <w:rStyle w:val="documenttablecell"/>
                      <w:rFonts w:ascii="Century Gothic" w:eastAsia="Century Gothic" w:hAnsi="Century Gothic" w:cs="Century Gothic"/>
                      <w:b/>
                      <w:bCs/>
                      <w:color w:val="1A409A"/>
                      <w:sz w:val="72"/>
                      <w:szCs w:val="72"/>
                    </w:rPr>
                  </w:pPr>
                  <w:r>
                    <w:rPr>
                      <w:rStyle w:val="documentmonogram"/>
                      <w:rFonts w:ascii="Century Gothic" w:eastAsia="Century Gothic" w:hAnsi="Century Gothic" w:cs="Century Gothic"/>
                      <w:b/>
                      <w:bCs/>
                      <w:noProof/>
                      <w:color w:val="1A409A"/>
                      <w:sz w:val="72"/>
                      <w:szCs w:val="72"/>
                    </w:rPr>
                    <w:drawing>
                      <wp:inline distT="0" distB="0" distL="0" distR="0" wp14:anchorId="5E8B0FFF" wp14:editId="572E06D9">
                        <wp:extent cx="741680" cy="740583"/>
                        <wp:effectExtent l="0" t="0" r="1270" b="2540"/>
                        <wp:docPr id="100001" name="Picture 10000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92270192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5016" cy="7638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852" w:type="dxa"/>
                  <w:tcMar>
                    <w:top w:w="5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3FF50CEC" w14:textId="77777777" w:rsidR="00AB2935" w:rsidRPr="00270CDD" w:rsidRDefault="008C289D" w:rsidP="0003316E">
                  <w:pPr>
                    <w:rPr>
                      <w:rStyle w:val="documentmonogram"/>
                      <w:rFonts w:ascii="Century Gothic" w:eastAsia="Century Gothic" w:hAnsi="Century Gothic" w:cs="Century Gothic"/>
                      <w:b/>
                      <w:bCs/>
                      <w:color w:val="1A409A"/>
                      <w:sz w:val="48"/>
                      <w:szCs w:val="48"/>
                    </w:rPr>
                  </w:pPr>
                  <w:r w:rsidRPr="00270CDD">
                    <w:rPr>
                      <w:rStyle w:val="documentword-break"/>
                      <w:rFonts w:ascii="Century Gothic" w:eastAsia="Century Gothic" w:hAnsi="Century Gothic" w:cs="Century Gothic"/>
                      <w:b/>
                      <w:bCs/>
                      <w:color w:val="1A409A"/>
                      <w:sz w:val="48"/>
                      <w:szCs w:val="48"/>
                    </w:rPr>
                    <w:t>Dhilip Kumar</w:t>
                  </w:r>
                  <w:r w:rsidRPr="00270CDD">
                    <w:rPr>
                      <w:rStyle w:val="documenttxtBold"/>
                      <w:rFonts w:ascii="Century Gothic" w:eastAsia="Century Gothic" w:hAnsi="Century Gothic" w:cs="Century Gothic"/>
                      <w:color w:val="1A409A"/>
                      <w:sz w:val="48"/>
                      <w:szCs w:val="48"/>
                    </w:rPr>
                    <w:t xml:space="preserve"> </w:t>
                  </w:r>
                  <w:r w:rsidRPr="00270CDD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1A409A"/>
                      <w:sz w:val="48"/>
                      <w:szCs w:val="48"/>
                    </w:rPr>
                    <w:t>Veerapandi</w:t>
                  </w:r>
                  <w:r w:rsidRPr="00270CDD">
                    <w:rPr>
                      <w:rStyle w:val="documenttxtBold"/>
                      <w:rFonts w:ascii="Century Gothic" w:eastAsia="Century Gothic" w:hAnsi="Century Gothic" w:cs="Century Gothic"/>
                      <w:color w:val="1A409A"/>
                      <w:sz w:val="48"/>
                      <w:szCs w:val="48"/>
                    </w:rPr>
                    <w:t xml:space="preserve"> </w:t>
                  </w:r>
                </w:p>
                <w:p w14:paraId="73296C56" w14:textId="0131D5E8" w:rsidR="0025028D" w:rsidRDefault="008C289D" w:rsidP="0025028D">
                  <w:pPr>
                    <w:pStyle w:val="documentresumeTitle"/>
                    <w:spacing w:line="240" w:lineRule="auto"/>
                    <w:ind w:right="300"/>
                    <w:rPr>
                      <w:rStyle w:val="documenttxtBold"/>
                      <w:rFonts w:ascii="Century Gothic" w:eastAsia="Century Gothic" w:hAnsi="Century Gothic" w:cs="Century Gothic"/>
                      <w:b w:val="0"/>
                      <w:bCs w:val="0"/>
                    </w:rPr>
                  </w:pPr>
                  <w:r>
                    <w:rPr>
                      <w:rStyle w:val="documenttxtBold"/>
                      <w:rFonts w:ascii="Century Gothic" w:eastAsia="Century Gothic" w:hAnsi="Century Gothic" w:cs="Century Gothic"/>
                      <w:b w:val="0"/>
                      <w:bCs w:val="0"/>
                    </w:rPr>
                    <w:t>Intern - A*STAR (SimTech</w:t>
                  </w:r>
                  <w:r>
                    <w:rPr>
                      <w:rStyle w:val="documenttxtBold"/>
                      <w:rFonts w:ascii="Century Gothic" w:eastAsia="Century Gothic" w:hAnsi="Century Gothic" w:cs="Century Gothic"/>
                      <w:b w:val="0"/>
                      <w:bCs w:val="0"/>
                    </w:rPr>
                    <w:t>)</w:t>
                  </w:r>
                </w:p>
                <w:p w14:paraId="36FDA196" w14:textId="25601C46" w:rsidR="0025028D" w:rsidRPr="0025028D" w:rsidRDefault="0025028D" w:rsidP="0025028D">
                  <w:pPr>
                    <w:rPr>
                      <w:rFonts w:eastAsia="Century Gothic"/>
                    </w:rPr>
                  </w:pPr>
                </w:p>
              </w:tc>
            </w:tr>
          </w:tbl>
          <w:p w14:paraId="3FFD4BD9" w14:textId="77777777" w:rsidR="00AB2935" w:rsidRPr="0003316E" w:rsidRDefault="00AB2935" w:rsidP="0003316E">
            <w:pPr>
              <w:pStyle w:val="ListParagraph"/>
              <w:numPr>
                <w:ilvl w:val="0"/>
                <w:numId w:val="12"/>
              </w:numPr>
              <w:rPr>
                <w:vanish/>
              </w:rPr>
            </w:pPr>
          </w:p>
          <w:p w14:paraId="73538B63" w14:textId="77777777" w:rsidR="00AB2935" w:rsidRDefault="00AB2935" w:rsidP="0003316E"/>
          <w:tbl>
            <w:tblPr>
              <w:tblStyle w:val="documentleft-boxsection"/>
              <w:tblW w:w="0" w:type="auto"/>
              <w:tblLayout w:type="fixed"/>
              <w:tblCellMar>
                <w:top w:w="140" w:type="dxa"/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940"/>
              <w:gridCol w:w="6580"/>
            </w:tblGrid>
            <w:tr w:rsidR="00AB2935" w14:paraId="52772DC9" w14:textId="77777777">
              <w:tc>
                <w:tcPr>
                  <w:tcW w:w="19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671740B6" w14:textId="77777777" w:rsidR="00AB2935" w:rsidRDefault="00AB2935" w:rsidP="0003316E">
                  <w:pPr>
                    <w:pStyle w:val="documentleft-boxleftmargincellParagraph"/>
                    <w:ind w:right="300"/>
                    <w:rPr>
                      <w:rStyle w:val="documentleft-boxleftmargincell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6580" w:type="dxa"/>
                  <w:tcBorders>
                    <w:left w:val="single" w:sz="8" w:space="0" w:color="D7D7D7"/>
                  </w:tcBorders>
                  <w:tcMar>
                    <w:top w:w="0" w:type="dxa"/>
                    <w:left w:w="10" w:type="dxa"/>
                    <w:bottom w:w="5" w:type="dxa"/>
                    <w:right w:w="5" w:type="dxa"/>
                  </w:tcMar>
                  <w:hideMark/>
                </w:tcPr>
                <w:p w14:paraId="021A67C1" w14:textId="77777777" w:rsidR="00AB2935" w:rsidRDefault="008C289D" w:rsidP="0003316E">
                  <w:pPr>
                    <w:pStyle w:val="documentleft-boxheading"/>
                    <w:ind w:left="308" w:right="300"/>
                    <w:rPr>
                      <w:rStyle w:val="documentleft-boxsectionparagraphwrapper"/>
                      <w:rFonts w:ascii="Century Gothic" w:eastAsia="Century Gothic" w:hAnsi="Century Gothic" w:cs="Century Gothic"/>
                      <w:b/>
                      <w:bCs/>
                      <w:color w:val="1A409A"/>
                      <w:sz w:val="32"/>
                      <w:szCs w:val="3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b/>
                      <w:bCs/>
                      <w:noProof/>
                      <w:color w:val="1A409A"/>
                      <w:sz w:val="32"/>
                      <w:szCs w:val="32"/>
                    </w:rPr>
                    <w:drawing>
                      <wp:anchor distT="0" distB="0" distL="114300" distR="114300" simplePos="0" relativeHeight="251624960" behindDoc="0" locked="0" layoutInCell="1" allowOverlap="1" wp14:anchorId="2A642D6E" wp14:editId="602F9998">
                        <wp:simplePos x="0" y="0"/>
                        <wp:positionH relativeFrom="column">
                          <wp:posOffset>-203200</wp:posOffset>
                        </wp:positionH>
                        <wp:positionV relativeFrom="paragraph">
                          <wp:posOffset>-114300</wp:posOffset>
                        </wp:positionV>
                        <wp:extent cx="380250" cy="379688"/>
                        <wp:effectExtent l="0" t="0" r="0" b="0"/>
                        <wp:wrapNone/>
                        <wp:docPr id="100002" name="Picture 1000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72349816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0250" cy="3796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</w:rPr>
                    <w:t>Professional Expertise</w:t>
                  </w:r>
                </w:p>
                <w:tbl>
                  <w:tblPr>
                    <w:tblStyle w:val="documentleft-boxparagraphwrapperdivtwocolpara"/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308"/>
                    <w:gridCol w:w="6252"/>
                  </w:tblGrid>
                  <w:tr w:rsidR="00AB2935" w14:paraId="43C0E186" w14:textId="77777777" w:rsidTr="00270CDD">
                    <w:tc>
                      <w:tcPr>
                        <w:tcW w:w="308" w:type="dxa"/>
                        <w:tcMar>
                          <w:top w:w="0" w:type="dxa"/>
                          <w:left w:w="5" w:type="dxa"/>
                          <w:bottom w:w="5" w:type="dxa"/>
                          <w:right w:w="5" w:type="dxa"/>
                        </w:tcMar>
                        <w:hideMark/>
                      </w:tcPr>
                      <w:p w14:paraId="4A0AFE3A" w14:textId="77777777" w:rsidR="00AB2935" w:rsidRDefault="008C289D" w:rsidP="0003316E">
                        <w:pPr>
                          <w:ind w:right="300"/>
                          <w:rPr>
                            <w:rStyle w:val="documentleft-boxspandateswrapp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left-boxspandateswrapper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114300" distR="114300" simplePos="0" relativeHeight="251630080" behindDoc="0" locked="0" layoutInCell="1" allowOverlap="1" wp14:anchorId="1D2444BF" wp14:editId="136E15C7">
                              <wp:simplePos x="0" y="0"/>
                              <wp:positionH relativeFrom="column">
                                <wp:posOffset>-69850</wp:posOffset>
                              </wp:positionH>
                              <wp:positionV relativeFrom="paragraph">
                                <wp:posOffset>76200</wp:posOffset>
                              </wp:positionV>
                              <wp:extent cx="104569" cy="104414"/>
                              <wp:effectExtent l="0" t="0" r="0" b="0"/>
                              <wp:wrapNone/>
                              <wp:docPr id="100003" name="Picture 1000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55252772" name="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4569" cy="10441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</w:p>
                    </w:tc>
                    <w:tc>
                      <w:tcPr>
                        <w:tcW w:w="6252" w:type="dxa"/>
                        <w:tcMar>
                          <w:top w:w="0" w:type="dxa"/>
                          <w:left w:w="5" w:type="dxa"/>
                          <w:bottom w:w="5" w:type="dxa"/>
                          <w:right w:w="5" w:type="dxa"/>
                        </w:tcMar>
                        <w:hideMark/>
                      </w:tcPr>
                      <w:p w14:paraId="22C7C9DF" w14:textId="77777777" w:rsidR="00AB2935" w:rsidRDefault="008C289D" w:rsidP="0003316E">
                        <w:pPr>
                          <w:pStyle w:val="p"/>
                          <w:ind w:right="300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Self-directed and motivated Problem solver with Fluency in Python for data Analysis and NodeJS, Angular, C#, Java for web development.</w:t>
                        </w:r>
                      </w:p>
                      <w:p w14:paraId="1A622F64" w14:textId="187D8C62" w:rsidR="00AB2935" w:rsidRDefault="008C289D" w:rsidP="0003316E">
                        <w:pPr>
                          <w:pStyle w:val="p"/>
                          <w:ind w:right="300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Experience in building </w:t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dynamic chatbots with Dialogflow Framework</w:t>
                        </w:r>
                        <w:r w:rsidR="00114AB5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with additional knowledge of Data Engineering, Machine learning techniques.</w:t>
                        </w:r>
                      </w:p>
                    </w:tc>
                  </w:tr>
                </w:tbl>
                <w:p w14:paraId="5998B57C" w14:textId="77777777" w:rsidR="00AB2935" w:rsidRDefault="00AB2935" w:rsidP="0003316E">
                  <w:pPr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</w:rPr>
                  </w:pPr>
                </w:p>
              </w:tc>
            </w:tr>
          </w:tbl>
          <w:p w14:paraId="41246CC2" w14:textId="77777777" w:rsidR="00AB2935" w:rsidRDefault="00AB2935" w:rsidP="0003316E">
            <w:pPr>
              <w:rPr>
                <w:vanish/>
              </w:rPr>
            </w:pPr>
          </w:p>
          <w:tbl>
            <w:tblPr>
              <w:tblStyle w:val="documentleft-boxsection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940"/>
              <w:gridCol w:w="6580"/>
            </w:tblGrid>
            <w:tr w:rsidR="00AB2935" w14:paraId="36DDBDE1" w14:textId="77777777">
              <w:tc>
                <w:tcPr>
                  <w:tcW w:w="19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2D6D282B" w14:textId="77777777" w:rsidR="00AB2935" w:rsidRDefault="00AB2935" w:rsidP="0003316E">
                  <w:pPr>
                    <w:pStyle w:val="documentleft-boxleftmargincellParagraph"/>
                    <w:ind w:right="300"/>
                    <w:rPr>
                      <w:rStyle w:val="documentleft-boxleftmargincell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6580" w:type="dxa"/>
                  <w:tcBorders>
                    <w:left w:val="single" w:sz="8" w:space="0" w:color="D7D7D7"/>
                  </w:tcBorders>
                  <w:tcMar>
                    <w:top w:w="0" w:type="dxa"/>
                    <w:left w:w="10" w:type="dxa"/>
                    <w:bottom w:w="5" w:type="dxa"/>
                    <w:right w:w="5" w:type="dxa"/>
                  </w:tcMar>
                  <w:hideMark/>
                </w:tcPr>
                <w:p w14:paraId="4FAABD5B" w14:textId="77777777" w:rsidR="00AB2935" w:rsidRDefault="008C289D" w:rsidP="0003316E">
                  <w:pPr>
                    <w:pStyle w:val="documentleft-boxheading"/>
                    <w:pBdr>
                      <w:top w:val="none" w:sz="0" w:space="15" w:color="auto"/>
                      <w:bottom w:val="none" w:sz="0" w:space="10" w:color="auto"/>
                    </w:pBdr>
                    <w:ind w:left="308" w:right="300"/>
                    <w:rPr>
                      <w:rStyle w:val="documentleft-boxsectionparagraphwrapper"/>
                      <w:rFonts w:ascii="Century Gothic" w:eastAsia="Century Gothic" w:hAnsi="Century Gothic" w:cs="Century Gothic"/>
                      <w:b/>
                      <w:bCs/>
                      <w:color w:val="1A409A"/>
                      <w:sz w:val="32"/>
                      <w:szCs w:val="3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b/>
                      <w:bCs/>
                      <w:noProof/>
                      <w:color w:val="1A409A"/>
                      <w:sz w:val="32"/>
                      <w:szCs w:val="32"/>
                    </w:rPr>
                    <w:drawing>
                      <wp:anchor distT="0" distB="0" distL="114300" distR="114300" simplePos="0" relativeHeight="251632128" behindDoc="0" locked="0" layoutInCell="1" allowOverlap="1" wp14:anchorId="0146243A" wp14:editId="7AE869A2">
                        <wp:simplePos x="0" y="0"/>
                        <wp:positionH relativeFrom="column">
                          <wp:posOffset>-203200</wp:posOffset>
                        </wp:positionH>
                        <wp:positionV relativeFrom="paragraph">
                          <wp:posOffset>190500</wp:posOffset>
                        </wp:positionV>
                        <wp:extent cx="380250" cy="379688"/>
                        <wp:effectExtent l="0" t="0" r="0" b="0"/>
                        <wp:wrapNone/>
                        <wp:docPr id="100004" name="Picture 1000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38340644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0250" cy="3796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</w:rPr>
                    <w:t>Education</w:t>
                  </w:r>
                </w:p>
                <w:tbl>
                  <w:tblPr>
                    <w:tblStyle w:val="documentsectionexpreducparagraphwrapperparagraphtwocolpara"/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308"/>
                    <w:gridCol w:w="6252"/>
                  </w:tblGrid>
                  <w:tr w:rsidR="00AB2935" w14:paraId="5429534F" w14:textId="77777777" w:rsidTr="00270CDD">
                    <w:tc>
                      <w:tcPr>
                        <w:tcW w:w="308" w:type="dxa"/>
                        <w:tcMar>
                          <w:top w:w="0" w:type="dxa"/>
                          <w:left w:w="5" w:type="dxa"/>
                          <w:bottom w:w="5" w:type="dxa"/>
                          <w:right w:w="5" w:type="dxa"/>
                        </w:tcMar>
                        <w:hideMark/>
                      </w:tcPr>
                      <w:p w14:paraId="642F2DB0" w14:textId="16ABFD67" w:rsidR="00AB2935" w:rsidRDefault="008C289D" w:rsidP="0003316E">
                        <w:pPr>
                          <w:ind w:right="300"/>
                          <w:rPr>
                            <w:rStyle w:val="documentleft-boxspandateswrapp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left-boxspandateswrapper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114300" distR="114300" simplePos="0" relativeHeight="251635200" behindDoc="0" locked="0" layoutInCell="1" allowOverlap="1" wp14:anchorId="41295E45" wp14:editId="6B124A2A">
                              <wp:simplePos x="0" y="0"/>
                              <wp:positionH relativeFrom="column">
                                <wp:posOffset>-69850</wp:posOffset>
                              </wp:positionH>
                              <wp:positionV relativeFrom="paragraph">
                                <wp:posOffset>76200</wp:posOffset>
                              </wp:positionV>
                              <wp:extent cx="104569" cy="104414"/>
                              <wp:effectExtent l="0" t="0" r="0" b="0"/>
                              <wp:wrapNone/>
                              <wp:docPr id="100005" name="Picture 10000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19452382" name="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4569" cy="10441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  <w:r w:rsidR="006846E1"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2336" behindDoc="0" locked="0" layoutInCell="1" allowOverlap="1" wp14:anchorId="37B429F0" wp14:editId="2402B379">
                                  <wp:simplePos x="0" y="0"/>
                                  <wp:positionH relativeFrom="column">
                                    <wp:posOffset>-914400</wp:posOffset>
                                  </wp:positionH>
                                  <wp:positionV relativeFrom="paragraph">
                                    <wp:posOffset>-25400</wp:posOffset>
                                  </wp:positionV>
                                  <wp:extent cx="990600" cy="482600"/>
                                  <wp:effectExtent l="0" t="0" r="3175" b="0"/>
                                  <wp:wrapNone/>
                                  <wp:docPr id="9" name="Rectangle 9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990600" cy="482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alpha val="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xtLs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1E885A50" w14:textId="77777777" w:rsidR="00AB2935" w:rsidRDefault="008C289D">
                                              <w:pPr>
                                                <w:spacing w:line="380" w:lineRule="atLeast"/>
                                                <w:ind w:right="300"/>
                                                <w:rPr>
                                                  <w:rStyle w:val="documentleft-boxspandateswrapper"/>
                                                  <w:rFonts w:ascii="Century Gothic" w:eastAsia="Century Gothic" w:hAnsi="Century Gothic" w:cs="Century Gothic"/>
                                                  <w:sz w:val="22"/>
                                                  <w:szCs w:val="22"/>
                                                </w:rPr>
                                              </w:pPr>
                                              <w:r>
                                                <w:rPr>
                                                  <w:rStyle w:val="span"/>
                                                  <w:rFonts w:ascii="Century Gothic" w:eastAsia="Century Gothic" w:hAnsi="Century Gothic" w:cs="Century Gothic"/>
                                                  <w:color w:val="343434"/>
                                                  <w:sz w:val="22"/>
                                                  <w:szCs w:val="22"/>
                                                </w:rPr>
                                                <w:t>2019-01</w:t>
                                              </w:r>
                                              <w:r>
                                                <w:rPr>
                                                  <w:rStyle w:val="documentleft-boxspandateswrapper"/>
                                                  <w:rFonts w:ascii="Century Gothic" w:eastAsia="Century Gothic" w:hAnsi="Century Gothic" w:cs="Century Gothic"/>
                                                  <w:sz w:val="22"/>
                                                  <w:szCs w:val="22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rStyle w:val="span"/>
                                                  <w:rFonts w:ascii="Century Gothic" w:eastAsia="Century Gothic" w:hAnsi="Century Gothic" w:cs="Century Gothic"/>
                                                  <w:color w:val="343434"/>
                                                  <w:sz w:val="22"/>
                                                  <w:szCs w:val="22"/>
                                                </w:rPr>
                                                <w:t>- 2019-02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0" tIns="0" rIns="0" bIns="0" anchor="t" anchorCtr="0" upright="1">
                                          <a:spAutoFit/>
                                        </wps:bodyPr>
                                      </wps:wsp>
                                    </a:graphicData>
                                  </a:graphic>
                                  <wp14:sizeRelH relativeFrom="page">
                                    <wp14:pctWidth>0</wp14:pctWidth>
                                  </wp14:sizeRelH>
                                  <wp14:sizeRelV relativeFrom="page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rect w14:anchorId="37B429F0" id="Rectangle 9" o:spid="_x0000_s1026" style="position:absolute;margin-left:-1in;margin-top:-2pt;width:78pt;height:3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" stroked="f">
                                  <v:fill opacity="0"/>
                                  <v:textbox style="mso-fit-shape-to-text:t" inset="0,0,0,0">
                                    <w:txbxContent>
                                      <w:p w14:paraId="1E885A50" w14:textId="77777777" w:rsidR="00AB2935" w:rsidRDefault="008C289D">
                                        <w:pPr>
                                          <w:spacing w:line="380" w:lineRule="atLeast"/>
                                          <w:ind w:right="300"/>
                                          <w:rPr>
                                            <w:rStyle w:val="documentleft-boxspandateswrapper"/>
                                            <w:rFonts w:ascii="Century Gothic" w:eastAsia="Century Gothic" w:hAnsi="Century Gothic" w:cs="Century Gothic"/>
                                            <w:sz w:val="22"/>
                                            <w:szCs w:val="22"/>
                                          </w:rPr>
                                        </w:pPr>
                                        <w:r>
                                          <w:rPr>
                                            <w:rStyle w:val="span"/>
                                            <w:rFonts w:ascii="Century Gothic" w:eastAsia="Century Gothic" w:hAnsi="Century Gothic" w:cs="Century Gothic"/>
                                            <w:color w:val="343434"/>
                                            <w:sz w:val="22"/>
                                            <w:szCs w:val="22"/>
                                          </w:rPr>
                                          <w:t>2019-01</w:t>
                                        </w:r>
                                        <w:r>
                                          <w:rPr>
                                            <w:rStyle w:val="documentleft-boxspandateswrapper"/>
                                            <w:rFonts w:ascii="Century Gothic" w:eastAsia="Century Gothic" w:hAnsi="Century Gothic" w:cs="Century Gothic"/>
                                            <w:sz w:val="22"/>
                                            <w:szCs w:val="22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Style w:val="span"/>
                                            <w:rFonts w:ascii="Century Gothic" w:eastAsia="Century Gothic" w:hAnsi="Century Gothic" w:cs="Century Gothic"/>
                                            <w:color w:val="343434"/>
                                            <w:sz w:val="22"/>
                                            <w:szCs w:val="22"/>
                                          </w:rPr>
                                          <w:t>- 2019-02</w:t>
                                        </w:r>
                                      </w:p>
                                    </w:txbxContent>
                                  </v:textbox>
                                </v:rect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6252" w:type="dxa"/>
                        <w:tcMar>
                          <w:top w:w="0" w:type="dxa"/>
                          <w:left w:w="5" w:type="dxa"/>
                          <w:bottom w:w="5" w:type="dxa"/>
                          <w:right w:w="5" w:type="dxa"/>
                        </w:tcMar>
                        <w:hideMark/>
                      </w:tcPr>
                      <w:p w14:paraId="00F8ACC8" w14:textId="77777777" w:rsidR="00AB2935" w:rsidRDefault="008C289D" w:rsidP="00240E79">
                        <w:pPr>
                          <w:pStyle w:val="documenttxtBoldParagraph"/>
                          <w:spacing w:after="80"/>
                          <w:ind w:right="300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degree"/>
                            <w:rFonts w:ascii="Century Gothic" w:eastAsia="Century Gothic" w:hAnsi="Century Gothic" w:cs="Century Gothic"/>
                            <w:color w:val="000000"/>
                          </w:rPr>
                          <w:t xml:space="preserve">Graduate Diploma: </w:t>
                        </w:r>
                        <w:r>
                          <w:rPr>
                            <w:rStyle w:val="documentprogramline"/>
                            <w:rFonts w:ascii="Century Gothic" w:eastAsia="Century Gothic" w:hAnsi="Century Gothic" w:cs="Century Gothic"/>
                            <w:color w:val="000000"/>
                          </w:rPr>
                          <w:t>Systems Analysis</w:t>
                        </w:r>
                      </w:p>
                      <w:p w14:paraId="5F092116" w14:textId="2974CD9A" w:rsidR="00AB2935" w:rsidRDefault="008C289D" w:rsidP="00240E79">
                        <w:pPr>
                          <w:pStyle w:val="documentpaddedline"/>
                          <w:spacing w:after="100"/>
                          <w:ind w:right="300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Institute </w:t>
                        </w:r>
                        <w:r w:rsidR="00467FBC"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of</w:t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Systems Science, National University </w:t>
                        </w:r>
                        <w:r w:rsidR="00240E79"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of</w:t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Singapore - Singapore</w:t>
                        </w:r>
                      </w:p>
                      <w:p w14:paraId="7C473E2E" w14:textId="77777777" w:rsidR="00AB2935" w:rsidRDefault="008C289D" w:rsidP="0003316E">
                        <w:pPr>
                          <w:pStyle w:val="divdocumentli"/>
                          <w:numPr>
                            <w:ilvl w:val="0"/>
                            <w:numId w:val="1"/>
                          </w:numPr>
                          <w:ind w:left="300" w:right="300" w:hanging="301"/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Pursuing with 4.25 GPA</w:t>
                        </w:r>
                      </w:p>
                    </w:tc>
                  </w:tr>
                </w:tbl>
                <w:p w14:paraId="506DED6B" w14:textId="77777777" w:rsidR="00AB2935" w:rsidRDefault="00AB2935" w:rsidP="0003316E">
                  <w:pPr>
                    <w:rPr>
                      <w:vanish/>
                    </w:rPr>
                  </w:pPr>
                </w:p>
                <w:tbl>
                  <w:tblPr>
                    <w:tblStyle w:val="documentsectionexpreducparagraphwrapperparagraphtwocolpara"/>
                    <w:tblW w:w="0" w:type="auto"/>
                    <w:tblLayout w:type="fixed"/>
                    <w:tblCellMar>
                      <w:top w:w="300" w:type="dxa"/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308"/>
                    <w:gridCol w:w="6252"/>
                  </w:tblGrid>
                  <w:tr w:rsidR="00AB2935" w14:paraId="5557AF45" w14:textId="77777777" w:rsidTr="00270CDD">
                    <w:tc>
                      <w:tcPr>
                        <w:tcW w:w="308" w:type="dxa"/>
                        <w:tcMar>
                          <w:top w:w="300" w:type="dxa"/>
                          <w:left w:w="5" w:type="dxa"/>
                          <w:bottom w:w="5" w:type="dxa"/>
                          <w:right w:w="5" w:type="dxa"/>
                        </w:tcMar>
                        <w:hideMark/>
                      </w:tcPr>
                      <w:p w14:paraId="2439F50B" w14:textId="3B4F2B51" w:rsidR="00AB2935" w:rsidRDefault="008C289D" w:rsidP="0003316E">
                        <w:pPr>
                          <w:ind w:right="300"/>
                          <w:rPr>
                            <w:rStyle w:val="documentleft-boxspandateswrapp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left-boxspandateswrapper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114300" distR="114300" simplePos="0" relativeHeight="251638272" behindDoc="0" locked="0" layoutInCell="1" allowOverlap="1" wp14:anchorId="15B9BF9F" wp14:editId="11F8EBAA">
                              <wp:simplePos x="0" y="0"/>
                              <wp:positionH relativeFrom="column">
                                <wp:posOffset>-69850</wp:posOffset>
                              </wp:positionH>
                              <wp:positionV relativeFrom="paragraph">
                                <wp:posOffset>76200</wp:posOffset>
                              </wp:positionV>
                              <wp:extent cx="104569" cy="104414"/>
                              <wp:effectExtent l="0" t="0" r="0" b="0"/>
                              <wp:wrapNone/>
                              <wp:docPr id="100006" name="Picture 10000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91002397" name="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4569" cy="10441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  <w:r w:rsidR="006846E1"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4384" behindDoc="0" locked="0" layoutInCell="1" allowOverlap="1" wp14:anchorId="15759561" wp14:editId="6768D20D">
                                  <wp:simplePos x="0" y="0"/>
                                  <wp:positionH relativeFrom="column">
                                    <wp:posOffset>-914400</wp:posOffset>
                                  </wp:positionH>
                                  <wp:positionV relativeFrom="paragraph">
                                    <wp:posOffset>-25400</wp:posOffset>
                                  </wp:positionV>
                                  <wp:extent cx="990600" cy="482600"/>
                                  <wp:effectExtent l="0" t="0" r="3175" b="3810"/>
                                  <wp:wrapNone/>
                                  <wp:docPr id="8" name="Rectangle 2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990600" cy="482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alpha val="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xtLs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69C236E2" w14:textId="77777777" w:rsidR="00AB2935" w:rsidRDefault="008C289D">
                                              <w:pPr>
                                                <w:spacing w:line="380" w:lineRule="atLeast"/>
                                                <w:ind w:right="300"/>
                                                <w:rPr>
                                                  <w:rStyle w:val="documentleft-boxspandateswrapper"/>
                                                  <w:rFonts w:ascii="Century Gothic" w:eastAsia="Century Gothic" w:hAnsi="Century Gothic" w:cs="Century Gothic"/>
                                                  <w:sz w:val="22"/>
                                                  <w:szCs w:val="22"/>
                                                </w:rPr>
                                              </w:pPr>
                                              <w:r>
                                                <w:rPr>
                                                  <w:rStyle w:val="span"/>
                                                  <w:rFonts w:ascii="Century Gothic" w:eastAsia="Century Gothic" w:hAnsi="Century Gothic" w:cs="Century Gothic"/>
                                                  <w:color w:val="343434"/>
                                                  <w:sz w:val="22"/>
                                                  <w:szCs w:val="22"/>
                                                </w:rPr>
                                                <w:t>2012-01</w:t>
                                              </w:r>
                                              <w:r>
                                                <w:rPr>
                                                  <w:rStyle w:val="documentleft-boxspandateswrapper"/>
                                                  <w:rFonts w:ascii="Century Gothic" w:eastAsia="Century Gothic" w:hAnsi="Century Gothic" w:cs="Century Gothic"/>
                                                  <w:sz w:val="22"/>
                                                  <w:szCs w:val="22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rStyle w:val="span"/>
                                                  <w:rFonts w:ascii="Century Gothic" w:eastAsia="Century Gothic" w:hAnsi="Century Gothic" w:cs="Century Gothic"/>
                                                  <w:color w:val="343434"/>
                                                  <w:sz w:val="22"/>
                                                  <w:szCs w:val="22"/>
                                                </w:rPr>
                                                <w:t>- 2016-01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0" tIns="0" rIns="0" bIns="0" anchor="t" anchorCtr="0" upright="1">
                                          <a:spAutoFit/>
                                        </wps:bodyPr>
                                      </wps:wsp>
                                    </a:graphicData>
                                  </a:graphic>
                                  <wp14:sizeRelH relativeFrom="page">
                                    <wp14:pctWidth>0</wp14:pctWidth>
                                  </wp14:sizeRelH>
                                  <wp14:sizeRelV relativeFrom="page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rect w14:anchorId="15759561" id="Rectangle 2" o:spid="_x0000_s1027" style="position:absolute;margin-left:-1in;margin-top:-2pt;width:78pt;height:3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" stroked="f">
                                  <v:fill opacity="0"/>
                                  <v:textbox style="mso-fit-shape-to-text:t" inset="0,0,0,0">
                                    <w:txbxContent>
                                      <w:p w14:paraId="69C236E2" w14:textId="77777777" w:rsidR="00AB2935" w:rsidRDefault="008C289D">
                                        <w:pPr>
                                          <w:spacing w:line="380" w:lineRule="atLeast"/>
                                          <w:ind w:right="300"/>
                                          <w:rPr>
                                            <w:rStyle w:val="documentleft-boxspandateswrapper"/>
                                            <w:rFonts w:ascii="Century Gothic" w:eastAsia="Century Gothic" w:hAnsi="Century Gothic" w:cs="Century Gothic"/>
                                            <w:sz w:val="22"/>
                                            <w:szCs w:val="22"/>
                                          </w:rPr>
                                        </w:pPr>
                                        <w:r>
                                          <w:rPr>
                                            <w:rStyle w:val="span"/>
                                            <w:rFonts w:ascii="Century Gothic" w:eastAsia="Century Gothic" w:hAnsi="Century Gothic" w:cs="Century Gothic"/>
                                            <w:color w:val="343434"/>
                                            <w:sz w:val="22"/>
                                            <w:szCs w:val="22"/>
                                          </w:rPr>
                                          <w:t>2012-01</w:t>
                                        </w:r>
                                        <w:r>
                                          <w:rPr>
                                            <w:rStyle w:val="documentleft-boxspandateswrapper"/>
                                            <w:rFonts w:ascii="Century Gothic" w:eastAsia="Century Gothic" w:hAnsi="Century Gothic" w:cs="Century Gothic"/>
                                            <w:sz w:val="22"/>
                                            <w:szCs w:val="22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Style w:val="span"/>
                                            <w:rFonts w:ascii="Century Gothic" w:eastAsia="Century Gothic" w:hAnsi="Century Gothic" w:cs="Century Gothic"/>
                                            <w:color w:val="343434"/>
                                            <w:sz w:val="22"/>
                                            <w:szCs w:val="22"/>
                                          </w:rPr>
                                          <w:t>- 2016-01</w:t>
                                        </w:r>
                                      </w:p>
                                    </w:txbxContent>
                                  </v:textbox>
                                </v:rect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6252" w:type="dxa"/>
                        <w:tcMar>
                          <w:top w:w="300" w:type="dxa"/>
                          <w:left w:w="5" w:type="dxa"/>
                          <w:bottom w:w="5" w:type="dxa"/>
                          <w:right w:w="5" w:type="dxa"/>
                        </w:tcMar>
                        <w:hideMark/>
                      </w:tcPr>
                      <w:p w14:paraId="5E7A724C" w14:textId="77777777" w:rsidR="00AB2935" w:rsidRDefault="008C289D" w:rsidP="0003316E">
                        <w:pPr>
                          <w:pStyle w:val="documenttxtBoldParagraph"/>
                          <w:spacing w:after="80"/>
                          <w:ind w:right="300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degree"/>
                            <w:rFonts w:ascii="Century Gothic" w:eastAsia="Century Gothic" w:hAnsi="Century Gothic" w:cs="Century Gothic"/>
                            <w:color w:val="000000"/>
                          </w:rPr>
                          <w:t xml:space="preserve">Bachelor of Engineering: </w:t>
                        </w:r>
                        <w:r>
                          <w:rPr>
                            <w:rStyle w:val="documentprogramline"/>
                            <w:rFonts w:ascii="Century Gothic" w:eastAsia="Century Gothic" w:hAnsi="Century Gothic" w:cs="Century Gothic"/>
                            <w:color w:val="000000"/>
                          </w:rPr>
                          <w:t>Mechanical Engineering</w:t>
                        </w:r>
                      </w:p>
                      <w:p w14:paraId="1A7FBC82" w14:textId="0BD78007" w:rsidR="00AB2935" w:rsidRDefault="008C289D" w:rsidP="0003316E">
                        <w:pPr>
                          <w:pStyle w:val="documentpaddedline"/>
                          <w:spacing w:after="100"/>
                          <w:ind w:right="300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University College </w:t>
                        </w:r>
                        <w:r w:rsidR="00467FBC"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of</w:t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Engineering, BIT Campus - TRICHY</w:t>
                        </w:r>
                      </w:p>
                      <w:p w14:paraId="316F741C" w14:textId="77777777" w:rsidR="00AB2935" w:rsidRDefault="008C289D" w:rsidP="0003316E">
                        <w:pPr>
                          <w:pStyle w:val="divdocumentli"/>
                          <w:numPr>
                            <w:ilvl w:val="0"/>
                            <w:numId w:val="2"/>
                          </w:numPr>
                          <w:ind w:left="300" w:right="300" w:hanging="301"/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Graduated with 8.13 GPA</w:t>
                        </w:r>
                      </w:p>
                      <w:p w14:paraId="1BC62872" w14:textId="77777777" w:rsidR="00AB2935" w:rsidRDefault="008C289D" w:rsidP="0003316E">
                        <w:pPr>
                          <w:pStyle w:val="divdocumentli"/>
                          <w:numPr>
                            <w:ilvl w:val="0"/>
                            <w:numId w:val="2"/>
                          </w:numPr>
                          <w:ind w:left="300" w:right="300" w:hanging="301"/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Received Gold medal for academic excellence of </w:t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holding 1st rank in Department of Mechanical and Automobile studies</w:t>
                        </w:r>
                      </w:p>
                      <w:p w14:paraId="1C0A61D3" w14:textId="3FD9363F" w:rsidR="00AB2935" w:rsidRDefault="008C289D" w:rsidP="0003316E">
                        <w:pPr>
                          <w:pStyle w:val="divdocumentli"/>
                          <w:numPr>
                            <w:ilvl w:val="0"/>
                            <w:numId w:val="2"/>
                          </w:numPr>
                          <w:ind w:left="300" w:right="300" w:hanging="301"/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Dean's </w:t>
                        </w:r>
                        <w:r w:rsidR="00467FBC"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Honours</w:t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List Semester-8 Year-2016</w:t>
                        </w:r>
                      </w:p>
                    </w:tc>
                  </w:tr>
                </w:tbl>
                <w:p w14:paraId="1FEBDF2E" w14:textId="77777777" w:rsidR="00AB2935" w:rsidRDefault="00AB2935" w:rsidP="0003316E">
                  <w:pPr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</w:rPr>
                  </w:pPr>
                </w:p>
              </w:tc>
            </w:tr>
          </w:tbl>
          <w:p w14:paraId="73CA363B" w14:textId="77777777" w:rsidR="00AB2935" w:rsidRDefault="00AB2935" w:rsidP="0003316E">
            <w:pPr>
              <w:rPr>
                <w:vanish/>
              </w:rPr>
            </w:pPr>
          </w:p>
          <w:tbl>
            <w:tblPr>
              <w:tblStyle w:val="documentleft-boxsection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940"/>
              <w:gridCol w:w="6580"/>
            </w:tblGrid>
            <w:tr w:rsidR="00AB2935" w14:paraId="4AE4C5FD" w14:textId="77777777">
              <w:tc>
                <w:tcPr>
                  <w:tcW w:w="19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2F8F58F1" w14:textId="77777777" w:rsidR="00AB2935" w:rsidRDefault="00AB2935" w:rsidP="0003316E">
                  <w:pPr>
                    <w:pStyle w:val="documentleft-boxleftmargincellParagraph"/>
                    <w:ind w:right="300"/>
                    <w:rPr>
                      <w:rStyle w:val="documentleft-boxleftmargincell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6580" w:type="dxa"/>
                  <w:tcBorders>
                    <w:left w:val="single" w:sz="8" w:space="0" w:color="D7D7D7"/>
                  </w:tcBorders>
                  <w:tcMar>
                    <w:top w:w="0" w:type="dxa"/>
                    <w:left w:w="10" w:type="dxa"/>
                    <w:bottom w:w="5" w:type="dxa"/>
                    <w:right w:w="5" w:type="dxa"/>
                  </w:tcMar>
                  <w:hideMark/>
                </w:tcPr>
                <w:p w14:paraId="2953D16C" w14:textId="77777777" w:rsidR="00AB2935" w:rsidRDefault="008C289D" w:rsidP="0003316E">
                  <w:pPr>
                    <w:pStyle w:val="documentleft-boxheading"/>
                    <w:pBdr>
                      <w:top w:val="none" w:sz="0" w:space="15" w:color="auto"/>
                      <w:bottom w:val="none" w:sz="0" w:space="10" w:color="auto"/>
                    </w:pBdr>
                    <w:ind w:left="308" w:right="300"/>
                    <w:rPr>
                      <w:rStyle w:val="documentleft-boxsectionparagraphwrapper"/>
                      <w:rFonts w:ascii="Century Gothic" w:eastAsia="Century Gothic" w:hAnsi="Century Gothic" w:cs="Century Gothic"/>
                      <w:b/>
                      <w:bCs/>
                      <w:color w:val="1A409A"/>
                      <w:sz w:val="32"/>
                      <w:szCs w:val="3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b/>
                      <w:bCs/>
                      <w:noProof/>
                      <w:color w:val="1A409A"/>
                      <w:sz w:val="32"/>
                      <w:szCs w:val="32"/>
                    </w:rPr>
                    <w:drawing>
                      <wp:anchor distT="0" distB="0" distL="114300" distR="114300" simplePos="0" relativeHeight="251640320" behindDoc="0" locked="0" layoutInCell="1" allowOverlap="1" wp14:anchorId="5AF05BB1" wp14:editId="51FA6AA5">
                        <wp:simplePos x="0" y="0"/>
                        <wp:positionH relativeFrom="column">
                          <wp:posOffset>-203200</wp:posOffset>
                        </wp:positionH>
                        <wp:positionV relativeFrom="paragraph">
                          <wp:posOffset>190500</wp:posOffset>
                        </wp:positionV>
                        <wp:extent cx="380250" cy="379688"/>
                        <wp:effectExtent l="0" t="0" r="0" b="0"/>
                        <wp:wrapNone/>
                        <wp:docPr id="100007" name="Picture 10000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83320907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0250" cy="3796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</w:rPr>
                    <w:t>Work History</w:t>
                  </w:r>
                </w:p>
                <w:tbl>
                  <w:tblPr>
                    <w:tblStyle w:val="documentsectionexpreducparagraphwrapperparagraphtwocolpara"/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308"/>
                    <w:gridCol w:w="6252"/>
                  </w:tblGrid>
                  <w:tr w:rsidR="00AB2935" w14:paraId="2E1390C0" w14:textId="77777777" w:rsidTr="00270CDD">
                    <w:tc>
                      <w:tcPr>
                        <w:tcW w:w="308" w:type="dxa"/>
                        <w:tcMar>
                          <w:top w:w="0" w:type="dxa"/>
                          <w:left w:w="5" w:type="dxa"/>
                          <w:bottom w:w="5" w:type="dxa"/>
                          <w:right w:w="5" w:type="dxa"/>
                        </w:tcMar>
                        <w:hideMark/>
                      </w:tcPr>
                      <w:p w14:paraId="0F95D4BC" w14:textId="4C749C7D" w:rsidR="00AB2935" w:rsidRDefault="008C289D" w:rsidP="0003316E">
                        <w:pPr>
                          <w:ind w:right="300"/>
                          <w:rPr>
                            <w:rStyle w:val="documentleft-boxspandateswrapp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left-boxspandateswrapper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114300" distR="114300" simplePos="0" relativeHeight="251643392" behindDoc="0" locked="0" layoutInCell="1" allowOverlap="1" wp14:anchorId="0EDA1183" wp14:editId="5EDE92B3">
                              <wp:simplePos x="0" y="0"/>
                              <wp:positionH relativeFrom="column">
                                <wp:posOffset>-69850</wp:posOffset>
                              </wp:positionH>
                              <wp:positionV relativeFrom="paragraph">
                                <wp:posOffset>76200</wp:posOffset>
                              </wp:positionV>
                              <wp:extent cx="104569" cy="104414"/>
                              <wp:effectExtent l="0" t="0" r="0" b="0"/>
                              <wp:wrapNone/>
                              <wp:docPr id="100008" name="Picture 10000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73796007" name="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4569" cy="10441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  <w:r w:rsidR="006846E1"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7456" behindDoc="0" locked="0" layoutInCell="1" allowOverlap="1" wp14:anchorId="1BAEBB24" wp14:editId="5D421D8D">
                                  <wp:simplePos x="0" y="0"/>
                                  <wp:positionH relativeFrom="column">
                                    <wp:posOffset>-914400</wp:posOffset>
                                  </wp:positionH>
                                  <wp:positionV relativeFrom="paragraph">
                                    <wp:posOffset>-25400</wp:posOffset>
                                  </wp:positionV>
                                  <wp:extent cx="990600" cy="482600"/>
                                  <wp:effectExtent l="0" t="0" r="3175" b="0"/>
                                  <wp:wrapNone/>
                                  <wp:docPr id="7" name="Rectangle 3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990600" cy="482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alpha val="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xtLs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25568F0B" w14:textId="77777777" w:rsidR="00AB2935" w:rsidRDefault="008C289D">
                                              <w:pPr>
                                                <w:spacing w:line="380" w:lineRule="atLeast"/>
                                                <w:ind w:right="300"/>
                                                <w:rPr>
                                                  <w:rStyle w:val="documentleft-boxspandateswrapper"/>
                                                  <w:rFonts w:ascii="Century Gothic" w:eastAsia="Century Gothic" w:hAnsi="Century Gothic" w:cs="Century Gothic"/>
                                                  <w:sz w:val="22"/>
                                                  <w:szCs w:val="22"/>
                                                </w:rPr>
                                              </w:pPr>
                                              <w:r>
                                                <w:rPr>
                                                  <w:rStyle w:val="span"/>
                                                  <w:rFonts w:ascii="Century Gothic" w:eastAsia="Century Gothic" w:hAnsi="Century Gothic" w:cs="Century Gothic"/>
                                                  <w:color w:val="343434"/>
                                                  <w:sz w:val="22"/>
                                                  <w:szCs w:val="22"/>
                                                </w:rPr>
                                                <w:t>2019-09</w:t>
                                              </w:r>
                                              <w:r>
                                                <w:rPr>
                                                  <w:rStyle w:val="documentleft-boxspandateswrapper"/>
                                                  <w:rFonts w:ascii="Century Gothic" w:eastAsia="Century Gothic" w:hAnsi="Century Gothic" w:cs="Century Gothic"/>
                                                  <w:sz w:val="22"/>
                                                  <w:szCs w:val="22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rStyle w:val="span"/>
                                                  <w:rFonts w:ascii="Century Gothic" w:eastAsia="Century Gothic" w:hAnsi="Century Gothic" w:cs="Century Gothic"/>
                                                  <w:color w:val="343434"/>
                                                  <w:sz w:val="22"/>
                                                  <w:szCs w:val="22"/>
                                                </w:rPr>
                                                <w:t>- 2020-01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0" tIns="0" rIns="0" bIns="0" anchor="t" anchorCtr="0" upright="1">
                                          <a:spAutoFit/>
                                        </wps:bodyPr>
                                      </wps:wsp>
                                    </a:graphicData>
                                  </a:graphic>
                                  <wp14:sizeRelH relativeFrom="page">
                                    <wp14:pctWidth>0</wp14:pctWidth>
                                  </wp14:sizeRelH>
                                  <wp14:sizeRelV relativeFrom="page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rect w14:anchorId="1BAEBB24" id="Rectangle 3" o:spid="_x0000_s1028" style="position:absolute;margin-left:-1in;margin-top:-2pt;width:78pt;height:3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" stroked="f">
                                  <v:fill opacity="0"/>
                                  <v:textbox style="mso-fit-shape-to-text:t" inset="0,0,0,0">
                                    <w:txbxContent>
                                      <w:p w14:paraId="25568F0B" w14:textId="77777777" w:rsidR="00AB2935" w:rsidRDefault="008C289D">
                                        <w:pPr>
                                          <w:spacing w:line="380" w:lineRule="atLeast"/>
                                          <w:ind w:right="300"/>
                                          <w:rPr>
                                            <w:rStyle w:val="documentleft-boxspandateswrapper"/>
                                            <w:rFonts w:ascii="Century Gothic" w:eastAsia="Century Gothic" w:hAnsi="Century Gothic" w:cs="Century Gothic"/>
                                            <w:sz w:val="22"/>
                                            <w:szCs w:val="22"/>
                                          </w:rPr>
                                        </w:pPr>
                                        <w:r>
                                          <w:rPr>
                                            <w:rStyle w:val="span"/>
                                            <w:rFonts w:ascii="Century Gothic" w:eastAsia="Century Gothic" w:hAnsi="Century Gothic" w:cs="Century Gothic"/>
                                            <w:color w:val="343434"/>
                                            <w:sz w:val="22"/>
                                            <w:szCs w:val="22"/>
                                          </w:rPr>
                                          <w:t>2019-09</w:t>
                                        </w:r>
                                        <w:r>
                                          <w:rPr>
                                            <w:rStyle w:val="documentleft-boxspandateswrapper"/>
                                            <w:rFonts w:ascii="Century Gothic" w:eastAsia="Century Gothic" w:hAnsi="Century Gothic" w:cs="Century Gothic"/>
                                            <w:sz w:val="22"/>
                                            <w:szCs w:val="22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Style w:val="span"/>
                                            <w:rFonts w:ascii="Century Gothic" w:eastAsia="Century Gothic" w:hAnsi="Century Gothic" w:cs="Century Gothic"/>
                                            <w:color w:val="343434"/>
                                            <w:sz w:val="22"/>
                                            <w:szCs w:val="22"/>
                                          </w:rPr>
                                          <w:t>- 2020-01</w:t>
                                        </w:r>
                                      </w:p>
                                    </w:txbxContent>
                                  </v:textbox>
                                </v:rect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6252" w:type="dxa"/>
                        <w:tcMar>
                          <w:top w:w="0" w:type="dxa"/>
                          <w:left w:w="5" w:type="dxa"/>
                          <w:bottom w:w="5" w:type="dxa"/>
                          <w:right w:w="5" w:type="dxa"/>
                        </w:tcMar>
                        <w:hideMark/>
                      </w:tcPr>
                      <w:p w14:paraId="020EE221" w14:textId="77777777" w:rsidR="00AB2935" w:rsidRDefault="008C289D" w:rsidP="0003316E">
                        <w:pPr>
                          <w:pStyle w:val="documentpaddedline"/>
                          <w:ind w:right="300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txtBold"/>
                            <w:rFonts w:ascii="Century Gothic" w:eastAsia="Century Gothic" w:hAnsi="Century Gothic" w:cs="Century Gothic"/>
                            <w:color w:val="000000"/>
                            <w:sz w:val="28"/>
                            <w:szCs w:val="28"/>
                          </w:rPr>
                          <w:t>Intern</w:t>
                        </w:r>
                      </w:p>
                      <w:p w14:paraId="1005B773" w14:textId="77777777" w:rsidR="00AB2935" w:rsidRDefault="008C289D" w:rsidP="0003316E">
                        <w:pPr>
                          <w:pStyle w:val="documentpaddedline"/>
                          <w:spacing w:before="80" w:after="100"/>
                          <w:ind w:right="300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A*STAR - SIMTECH,</w:t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Singapore, Singapore</w:t>
                        </w:r>
                      </w:p>
                      <w:p w14:paraId="465B77BE" w14:textId="21C63CD9" w:rsidR="00AB2935" w:rsidRDefault="008C289D" w:rsidP="0003316E">
                        <w:pPr>
                          <w:pStyle w:val="p"/>
                          <w:ind w:right="300"/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>1.</w:t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Designed and Developed</w:t>
                        </w:r>
                        <w:r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 xml:space="preserve"> Name Card Scanner for Auto Populating Web-form from Images </w:t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using </w:t>
                        </w:r>
                        <w:r>
                          <w:rPr>
                            <w:rStyle w:val="em"/>
                            <w:rFonts w:ascii="Century Gothic" w:eastAsia="Century Gothic" w:hAnsi="Century Gothic" w:cs="Century Gothic"/>
                            <w:i/>
                            <w:iCs/>
                            <w:color w:val="000000"/>
                            <w:sz w:val="22"/>
                            <w:szCs w:val="22"/>
                          </w:rPr>
                          <w:t xml:space="preserve">Python, </w:t>
                        </w:r>
                        <w:proofErr w:type="spellStart"/>
                        <w:r>
                          <w:rPr>
                            <w:rStyle w:val="em"/>
                            <w:rFonts w:ascii="Century Gothic" w:eastAsia="Century Gothic" w:hAnsi="Century Gothic" w:cs="Century Gothic"/>
                            <w:i/>
                            <w:iCs/>
                            <w:color w:val="000000"/>
                            <w:sz w:val="22"/>
                            <w:szCs w:val="22"/>
                          </w:rPr>
                          <w:t>OpenCv</w:t>
                        </w:r>
                        <w:proofErr w:type="spellEnd"/>
                        <w:r>
                          <w:rPr>
                            <w:rStyle w:val="em"/>
                            <w:rFonts w:ascii="Century Gothic" w:eastAsia="Century Gothic" w:hAnsi="Century Gothic" w:cs="Century Gothic"/>
                            <w:i/>
                            <w:iCs/>
                            <w:color w:val="000000"/>
                            <w:sz w:val="22"/>
                            <w:szCs w:val="22"/>
                          </w:rPr>
                          <w:t xml:space="preserve">, </w:t>
                        </w:r>
                        <w:proofErr w:type="spellStart"/>
                        <w:proofErr w:type="gramStart"/>
                        <w:r w:rsidR="00467FBC">
                          <w:rPr>
                            <w:rStyle w:val="em"/>
                            <w:rFonts w:ascii="Century Gothic" w:eastAsia="Century Gothic" w:hAnsi="Century Gothic" w:cs="Century Gothic"/>
                            <w:i/>
                            <w:iCs/>
                            <w:color w:val="000000"/>
                            <w:sz w:val="22"/>
                            <w:szCs w:val="22"/>
                          </w:rPr>
                          <w:t>pytesseract</w:t>
                        </w:r>
                        <w:proofErr w:type="spellEnd"/>
                        <w:r w:rsidR="00467FBC">
                          <w:rPr>
                            <w:rStyle w:val="em"/>
                            <w:rFonts w:ascii="Century Gothic" w:eastAsia="Century Gothic" w:hAnsi="Century Gothic" w:cs="Century Gothic"/>
                            <w:i/>
                            <w:iCs/>
                            <w:color w:val="000000"/>
                            <w:sz w:val="22"/>
                            <w:szCs w:val="22"/>
                          </w:rPr>
                          <w:t>(</w:t>
                        </w:r>
                        <w:proofErr w:type="gramEnd"/>
                        <w:r w:rsidR="00467FBC">
                          <w:rPr>
                            <w:rStyle w:val="em"/>
                            <w:rFonts w:ascii="Century Gothic" w:eastAsia="Century Gothic" w:hAnsi="Century Gothic" w:cs="Century Gothic"/>
                            <w:i/>
                            <w:iCs/>
                            <w:color w:val="000000"/>
                            <w:sz w:val="22"/>
                            <w:szCs w:val="22"/>
                          </w:rPr>
                          <w:t>OCR</w:t>
                        </w:r>
                        <w:r>
                          <w:rPr>
                            <w:rStyle w:val="em"/>
                            <w:rFonts w:ascii="Century Gothic" w:eastAsia="Century Gothic" w:hAnsi="Century Gothic" w:cs="Century Gothic"/>
                            <w:i/>
                            <w:iCs/>
                            <w:color w:val="000000"/>
                            <w:sz w:val="22"/>
                            <w:szCs w:val="22"/>
                          </w:rPr>
                          <w:t xml:space="preserve">), </w:t>
                        </w:r>
                        <w:proofErr w:type="spellStart"/>
                        <w:r>
                          <w:rPr>
                            <w:rStyle w:val="em"/>
                            <w:rFonts w:ascii="Century Gothic" w:eastAsia="Century Gothic" w:hAnsi="Century Gothic" w:cs="Century Gothic"/>
                            <w:i/>
                            <w:iCs/>
                            <w:color w:val="000000"/>
                            <w:sz w:val="22"/>
                            <w:szCs w:val="22"/>
                          </w:rPr>
                          <w:t>spaCy</w:t>
                        </w:r>
                        <w:proofErr w:type="spellEnd"/>
                        <w:r>
                          <w:rPr>
                            <w:rStyle w:val="em"/>
                            <w:rFonts w:ascii="Century Gothic" w:eastAsia="Century Gothic" w:hAnsi="Century Gothic" w:cs="Century Gothic"/>
                            <w:i/>
                            <w:iCs/>
                            <w:color w:val="000000"/>
                            <w:sz w:val="22"/>
                            <w:szCs w:val="22"/>
                          </w:rPr>
                          <w:t>( NLP ) and mongoDB</w:t>
                        </w:r>
                        <w:r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>.</w:t>
                        </w:r>
                      </w:p>
                      <w:p w14:paraId="3E0D9103" w14:textId="237F4692" w:rsidR="00AB2935" w:rsidRDefault="008C289D" w:rsidP="0003316E">
                        <w:pPr>
                          <w:pStyle w:val="divdocumentli"/>
                          <w:numPr>
                            <w:ilvl w:val="0"/>
                            <w:numId w:val="3"/>
                          </w:numPr>
                          <w:ind w:left="300" w:right="300" w:hanging="301"/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Deployed a 3-Tier web application in Aws Ec2 Instance, with Angular Frontend and Flask API Server backed by mongoDB</w:t>
                        </w:r>
                        <w:r w:rsidR="00114AB5"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.</w:t>
                        </w:r>
                      </w:p>
                      <w:p w14:paraId="2980E387" w14:textId="31349AD1" w:rsidR="00AB2935" w:rsidRDefault="008C289D" w:rsidP="00114AB5">
                        <w:pPr>
                          <w:pStyle w:val="divdocumentli"/>
                          <w:numPr>
                            <w:ilvl w:val="0"/>
                            <w:numId w:val="3"/>
                          </w:numPr>
                          <w:spacing w:after="240"/>
                          <w:ind w:left="300" w:right="300" w:hanging="301"/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Applied </w:t>
                        </w:r>
                        <w:proofErr w:type="spellStart"/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rege</w:t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xp</w:t>
                        </w:r>
                        <w:proofErr w:type="spellEnd"/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to extract website, </w:t>
                        </w:r>
                        <w:r w:rsidR="00467FBC"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email, contact</w:t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numbers. Used Named Entity Recognition module from Spacy NLP to extract Names from raw </w:t>
                        </w:r>
                        <w:r w:rsidR="00467FBC"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text,</w:t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since </w:t>
                        </w:r>
                        <w:r w:rsidR="00467FBC"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it’s</w:t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impossible to express the rules using Regular expression for names.</w:t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br/>
                          <w:t xml:space="preserve">URL: </w:t>
                        </w:r>
                        <w:r w:rsidRPr="00240E79">
                          <w:rPr>
                            <w:rStyle w:val="span"/>
                            <w:rFonts w:ascii="Century Gothic" w:eastAsia="Century Gothic" w:hAnsi="Century Gothic" w:cs="Century Gothic"/>
                            <w:color w:val="4472C4" w:themeColor="accent1"/>
                            <w:sz w:val="22"/>
                            <w:szCs w:val="22"/>
                          </w:rPr>
                          <w:t>http://bit.ly/2rTOlum</w:t>
                        </w:r>
                      </w:p>
                      <w:p w14:paraId="50A577CD" w14:textId="77777777" w:rsidR="00AB2935" w:rsidRDefault="008C289D" w:rsidP="0003316E">
                        <w:pPr>
                          <w:pStyle w:val="p"/>
                          <w:ind w:right="300"/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>2. Built a Real Time</w:t>
                        </w:r>
                        <w:r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 xml:space="preserve"> Dashboard using Angular and Nodejs for Capturing the Order status processed by a Robotic Arm.</w:t>
                        </w:r>
                      </w:p>
                      <w:p w14:paraId="76F1D16E" w14:textId="77777777" w:rsidR="00AB2935" w:rsidRDefault="008C289D" w:rsidP="0003316E">
                        <w:pPr>
                          <w:pStyle w:val="divdocumentli"/>
                          <w:numPr>
                            <w:ilvl w:val="0"/>
                            <w:numId w:val="4"/>
                          </w:numPr>
                          <w:ind w:left="300" w:right="300" w:hanging="301"/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lastRenderedPageBreak/>
                          <w:t>Demonstrated the Dashboard at ITAP (Industrial Transformation ASIA-PACIFIC), a leading trade event for Industry 4.0!</w:t>
                        </w:r>
                      </w:p>
                      <w:p w14:paraId="35FC609F" w14:textId="64C32701" w:rsidR="00AB2935" w:rsidRDefault="008C289D" w:rsidP="0003316E">
                        <w:pPr>
                          <w:pStyle w:val="divdocumentli"/>
                          <w:numPr>
                            <w:ilvl w:val="0"/>
                            <w:numId w:val="4"/>
                          </w:numPr>
                          <w:ind w:left="300" w:right="300" w:hanging="301"/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Developed a </w:t>
                        </w:r>
                        <w:proofErr w:type="spellStart"/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nodejs</w:t>
                        </w:r>
                        <w:proofErr w:type="spellEnd"/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based Micro-service to ag</w:t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gregate data from two separate databases</w:t>
                        </w:r>
                        <w:r w:rsidR="00114AB5"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.</w:t>
                        </w:r>
                      </w:p>
                    </w:tc>
                  </w:tr>
                </w:tbl>
                <w:p w14:paraId="3FA4D930" w14:textId="77777777" w:rsidR="00AB2935" w:rsidRDefault="00AB2935" w:rsidP="0003316E">
                  <w:pPr>
                    <w:rPr>
                      <w:vanish/>
                    </w:rPr>
                  </w:pPr>
                </w:p>
                <w:tbl>
                  <w:tblPr>
                    <w:tblStyle w:val="documentsectionexpreducparagraphwrapperparagraphtwocolpara"/>
                    <w:tblW w:w="0" w:type="auto"/>
                    <w:tblLayout w:type="fixed"/>
                    <w:tblCellMar>
                      <w:top w:w="300" w:type="dxa"/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308"/>
                    <w:gridCol w:w="6252"/>
                  </w:tblGrid>
                  <w:tr w:rsidR="00AB2935" w14:paraId="093562A5" w14:textId="77777777" w:rsidTr="00270CDD">
                    <w:tc>
                      <w:tcPr>
                        <w:tcW w:w="308" w:type="dxa"/>
                        <w:tcMar>
                          <w:top w:w="300" w:type="dxa"/>
                          <w:left w:w="5" w:type="dxa"/>
                          <w:bottom w:w="5" w:type="dxa"/>
                          <w:right w:w="5" w:type="dxa"/>
                        </w:tcMar>
                        <w:hideMark/>
                      </w:tcPr>
                      <w:p w14:paraId="322CCC32" w14:textId="12414657" w:rsidR="00AB2935" w:rsidRDefault="008C289D" w:rsidP="0003316E">
                        <w:pPr>
                          <w:ind w:right="300"/>
                          <w:rPr>
                            <w:rStyle w:val="documentleft-boxspandateswrapp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left-boxspandateswrapper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114300" distR="114300" simplePos="0" relativeHeight="251646464" behindDoc="0" locked="0" layoutInCell="1" allowOverlap="1" wp14:anchorId="194E0CF4" wp14:editId="62539AF2">
                              <wp:simplePos x="0" y="0"/>
                              <wp:positionH relativeFrom="column">
                                <wp:posOffset>-69850</wp:posOffset>
                              </wp:positionH>
                              <wp:positionV relativeFrom="paragraph">
                                <wp:posOffset>76200</wp:posOffset>
                              </wp:positionV>
                              <wp:extent cx="104569" cy="104414"/>
                              <wp:effectExtent l="0" t="0" r="0" b="0"/>
                              <wp:wrapNone/>
                              <wp:docPr id="100009" name="Picture 10000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31915082" name="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4569" cy="10441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  <w:r w:rsidR="006846E1"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9504" behindDoc="0" locked="0" layoutInCell="1" allowOverlap="1" wp14:anchorId="3C6C197F" wp14:editId="6D8E96EF">
                                  <wp:simplePos x="0" y="0"/>
                                  <wp:positionH relativeFrom="column">
                                    <wp:posOffset>-914400</wp:posOffset>
                                  </wp:positionH>
                                  <wp:positionV relativeFrom="paragraph">
                                    <wp:posOffset>-25400</wp:posOffset>
                                  </wp:positionV>
                                  <wp:extent cx="990600" cy="482600"/>
                                  <wp:effectExtent l="0" t="1905" r="3175" b="1270"/>
                                  <wp:wrapNone/>
                                  <wp:docPr id="6" name="Rectangle 4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990600" cy="482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alpha val="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xtLs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7EF4177F" w14:textId="77777777" w:rsidR="00AB2935" w:rsidRDefault="008C289D">
                                              <w:pPr>
                                                <w:spacing w:line="380" w:lineRule="atLeast"/>
                                                <w:ind w:right="300"/>
                                                <w:rPr>
                                                  <w:rStyle w:val="documentleft-boxspandateswrapper"/>
                                                  <w:rFonts w:ascii="Century Gothic" w:eastAsia="Century Gothic" w:hAnsi="Century Gothic" w:cs="Century Gothic"/>
                                                  <w:sz w:val="22"/>
                                                  <w:szCs w:val="22"/>
                                                </w:rPr>
                                              </w:pPr>
                                              <w:r>
                                                <w:rPr>
                                                  <w:rStyle w:val="span"/>
                                                  <w:rFonts w:ascii="Century Gothic" w:eastAsia="Century Gothic" w:hAnsi="Century Gothic" w:cs="Century Gothic"/>
                                                  <w:color w:val="343434"/>
                                                  <w:sz w:val="22"/>
                                                  <w:szCs w:val="22"/>
                                                </w:rPr>
                                                <w:t>2016-07</w:t>
                                              </w:r>
                                              <w:r>
                                                <w:rPr>
                                                  <w:rStyle w:val="documentleft-boxspandateswrapper"/>
                                                  <w:rFonts w:ascii="Century Gothic" w:eastAsia="Century Gothic" w:hAnsi="Century Gothic" w:cs="Century Gothic"/>
                                                  <w:sz w:val="22"/>
                                                  <w:szCs w:val="22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rStyle w:val="span"/>
                                                  <w:rFonts w:ascii="Century Gothic" w:eastAsia="Century Gothic" w:hAnsi="Century Gothic" w:cs="Century Gothic"/>
                                                  <w:color w:val="343434"/>
                                                  <w:sz w:val="22"/>
                                                  <w:szCs w:val="22"/>
                                                </w:rPr>
                                                <w:t>- 2017-07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0" tIns="0" rIns="0" bIns="0" anchor="t" anchorCtr="0" upright="1">
                                          <a:spAutoFit/>
                                        </wps:bodyPr>
                                      </wps:wsp>
                                    </a:graphicData>
                                  </a:graphic>
                                  <wp14:sizeRelH relativeFrom="page">
                                    <wp14:pctWidth>0</wp14:pctWidth>
                                  </wp14:sizeRelH>
                                  <wp14:sizeRelV relativeFrom="page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rect w14:anchorId="3C6C197F" id="Rectangle 4" o:spid="_x0000_s1029" style="position:absolute;margin-left:-1in;margin-top:-2pt;width:78pt;height:3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" stroked="f">
                                  <v:fill opacity="0"/>
                                  <v:textbox style="mso-fit-shape-to-text:t" inset="0,0,0,0">
                                    <w:txbxContent>
                                      <w:p w14:paraId="7EF4177F" w14:textId="77777777" w:rsidR="00AB2935" w:rsidRDefault="008C289D">
                                        <w:pPr>
                                          <w:spacing w:line="380" w:lineRule="atLeast"/>
                                          <w:ind w:right="300"/>
                                          <w:rPr>
                                            <w:rStyle w:val="documentleft-boxspandateswrapper"/>
                                            <w:rFonts w:ascii="Century Gothic" w:eastAsia="Century Gothic" w:hAnsi="Century Gothic" w:cs="Century Gothic"/>
                                            <w:sz w:val="22"/>
                                            <w:szCs w:val="22"/>
                                          </w:rPr>
                                        </w:pPr>
                                        <w:r>
                                          <w:rPr>
                                            <w:rStyle w:val="span"/>
                                            <w:rFonts w:ascii="Century Gothic" w:eastAsia="Century Gothic" w:hAnsi="Century Gothic" w:cs="Century Gothic"/>
                                            <w:color w:val="343434"/>
                                            <w:sz w:val="22"/>
                                            <w:szCs w:val="22"/>
                                          </w:rPr>
                                          <w:t>2016-07</w:t>
                                        </w:r>
                                        <w:r>
                                          <w:rPr>
                                            <w:rStyle w:val="documentleft-boxspandateswrapper"/>
                                            <w:rFonts w:ascii="Century Gothic" w:eastAsia="Century Gothic" w:hAnsi="Century Gothic" w:cs="Century Gothic"/>
                                            <w:sz w:val="22"/>
                                            <w:szCs w:val="22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Style w:val="span"/>
                                            <w:rFonts w:ascii="Century Gothic" w:eastAsia="Century Gothic" w:hAnsi="Century Gothic" w:cs="Century Gothic"/>
                                            <w:color w:val="343434"/>
                                            <w:sz w:val="22"/>
                                            <w:szCs w:val="22"/>
                                          </w:rPr>
                                          <w:t>- 2017-07</w:t>
                                        </w:r>
                                      </w:p>
                                    </w:txbxContent>
                                  </v:textbox>
                                </v:rect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6252" w:type="dxa"/>
                        <w:tcMar>
                          <w:top w:w="300" w:type="dxa"/>
                          <w:left w:w="5" w:type="dxa"/>
                          <w:bottom w:w="5" w:type="dxa"/>
                          <w:right w:w="5" w:type="dxa"/>
                        </w:tcMar>
                        <w:hideMark/>
                      </w:tcPr>
                      <w:p w14:paraId="7BA2781F" w14:textId="77777777" w:rsidR="00AB2935" w:rsidRDefault="008C289D" w:rsidP="0003316E">
                        <w:pPr>
                          <w:pStyle w:val="documentpaddedline"/>
                          <w:ind w:right="300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txtBold"/>
                            <w:rFonts w:ascii="Century Gothic" w:eastAsia="Century Gothic" w:hAnsi="Century Gothic" w:cs="Century Gothic"/>
                            <w:color w:val="000000"/>
                            <w:sz w:val="28"/>
                            <w:szCs w:val="28"/>
                          </w:rPr>
                          <w:t>Field Officer</w:t>
                        </w:r>
                      </w:p>
                      <w:p w14:paraId="22E734ED" w14:textId="777D5255" w:rsidR="00AB2935" w:rsidRDefault="008C289D" w:rsidP="0003316E">
                        <w:pPr>
                          <w:pStyle w:val="documentpaddedline"/>
                          <w:spacing w:before="80" w:after="100"/>
                          <w:ind w:right="300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INTERNATIONAL TRACTORS LIMITED - SONALIKA,</w:t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TamilNadu</w:t>
                        </w:r>
                        <w:r w:rsidR="00467FBC"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.</w:t>
                        </w:r>
                      </w:p>
                      <w:p w14:paraId="1AE61EB9" w14:textId="2DBC34A5" w:rsidR="00AB2935" w:rsidRDefault="008C289D" w:rsidP="0003316E">
                        <w:pPr>
                          <w:pStyle w:val="divdocumentli"/>
                          <w:numPr>
                            <w:ilvl w:val="0"/>
                            <w:numId w:val="5"/>
                          </w:numPr>
                          <w:ind w:left="300" w:right="300" w:hanging="301"/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Increased customer retention and satisfaction by closely monitored team member performance and </w:t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assessing problematic practices</w:t>
                        </w:r>
                        <w:r w:rsidR="00114AB5"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.</w:t>
                        </w:r>
                      </w:p>
                    </w:tc>
                  </w:tr>
                </w:tbl>
                <w:p w14:paraId="601619B3" w14:textId="77777777" w:rsidR="00AB2935" w:rsidRDefault="00AB2935" w:rsidP="0003316E">
                  <w:pPr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</w:rPr>
                  </w:pPr>
                </w:p>
              </w:tc>
            </w:tr>
          </w:tbl>
          <w:p w14:paraId="458C4C35" w14:textId="77777777" w:rsidR="00AB2935" w:rsidRDefault="00AB2935" w:rsidP="0003316E">
            <w:pPr>
              <w:rPr>
                <w:vanish/>
              </w:rPr>
            </w:pPr>
          </w:p>
          <w:tbl>
            <w:tblPr>
              <w:tblStyle w:val="documentleft-boxsection"/>
              <w:tblW w:w="8779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940"/>
              <w:gridCol w:w="6839"/>
            </w:tblGrid>
            <w:tr w:rsidR="00AB2935" w14:paraId="51883FE4" w14:textId="77777777" w:rsidTr="00835980">
              <w:tc>
                <w:tcPr>
                  <w:tcW w:w="19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32546A2B" w14:textId="77777777" w:rsidR="00AB2935" w:rsidRDefault="00AB2935" w:rsidP="0003316E">
                  <w:pPr>
                    <w:pStyle w:val="documentleft-boxleftmargincellParagraph"/>
                    <w:ind w:right="300"/>
                    <w:rPr>
                      <w:rStyle w:val="documentleft-boxleftmargincell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6839" w:type="dxa"/>
                  <w:tcBorders>
                    <w:left w:val="single" w:sz="8" w:space="0" w:color="D7D7D7"/>
                  </w:tcBorders>
                  <w:tcMar>
                    <w:top w:w="0" w:type="dxa"/>
                    <w:left w:w="10" w:type="dxa"/>
                    <w:bottom w:w="5" w:type="dxa"/>
                    <w:right w:w="5" w:type="dxa"/>
                  </w:tcMar>
                  <w:hideMark/>
                </w:tcPr>
                <w:p w14:paraId="6B79B016" w14:textId="77777777" w:rsidR="00AB2935" w:rsidRDefault="008C289D" w:rsidP="0003316E">
                  <w:pPr>
                    <w:pStyle w:val="documentleft-boxheading"/>
                    <w:pBdr>
                      <w:top w:val="none" w:sz="0" w:space="15" w:color="auto"/>
                      <w:bottom w:val="none" w:sz="0" w:space="10" w:color="auto"/>
                    </w:pBdr>
                    <w:ind w:left="308" w:right="300"/>
                    <w:rPr>
                      <w:rStyle w:val="documentleft-boxsectionparagraphwrapper"/>
                      <w:rFonts w:ascii="Century Gothic" w:eastAsia="Century Gothic" w:hAnsi="Century Gothic" w:cs="Century Gothic"/>
                      <w:b/>
                      <w:bCs/>
                      <w:color w:val="1A409A"/>
                      <w:sz w:val="32"/>
                      <w:szCs w:val="3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b/>
                      <w:bCs/>
                      <w:noProof/>
                      <w:color w:val="1A409A"/>
                      <w:sz w:val="32"/>
                      <w:szCs w:val="32"/>
                    </w:rPr>
                    <w:drawing>
                      <wp:anchor distT="0" distB="0" distL="114300" distR="114300" simplePos="0" relativeHeight="251654656" behindDoc="0" locked="0" layoutInCell="1" allowOverlap="1" wp14:anchorId="1A1ADFFA" wp14:editId="140F2E33">
                        <wp:simplePos x="0" y="0"/>
                        <wp:positionH relativeFrom="column">
                          <wp:posOffset>-203200</wp:posOffset>
                        </wp:positionH>
                        <wp:positionV relativeFrom="paragraph">
                          <wp:posOffset>190500</wp:posOffset>
                        </wp:positionV>
                        <wp:extent cx="380250" cy="379688"/>
                        <wp:effectExtent l="0" t="0" r="0" b="0"/>
                        <wp:wrapNone/>
                        <wp:docPr id="100010" name="Picture 1000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55767738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0250" cy="3796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</w:rPr>
                    <w:t>Project Experience</w:t>
                  </w:r>
                </w:p>
                <w:tbl>
                  <w:tblPr>
                    <w:tblStyle w:val="documentleft-boxparagraphwrapperdivtwocolpara"/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308"/>
                    <w:gridCol w:w="6232"/>
                  </w:tblGrid>
                  <w:tr w:rsidR="00AB2935" w14:paraId="166D6086" w14:textId="77777777" w:rsidTr="00835980">
                    <w:tc>
                      <w:tcPr>
                        <w:tcW w:w="308" w:type="dxa"/>
                        <w:tcMar>
                          <w:top w:w="0" w:type="dxa"/>
                          <w:left w:w="5" w:type="dxa"/>
                          <w:bottom w:w="5" w:type="dxa"/>
                          <w:right w:w="5" w:type="dxa"/>
                        </w:tcMar>
                        <w:hideMark/>
                      </w:tcPr>
                      <w:p w14:paraId="36652C3C" w14:textId="77777777" w:rsidR="00AB2935" w:rsidRDefault="008C289D" w:rsidP="0003316E">
                        <w:pPr>
                          <w:ind w:right="300"/>
                          <w:rPr>
                            <w:rStyle w:val="documentleft-boxspandateswrapp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left-boxspandateswrapper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114300" distR="114300" simplePos="0" relativeHeight="251666944" behindDoc="0" locked="0" layoutInCell="1" allowOverlap="1" wp14:anchorId="256C0CBB" wp14:editId="3D31303C">
                              <wp:simplePos x="0" y="0"/>
                              <wp:positionH relativeFrom="column">
                                <wp:posOffset>-69850</wp:posOffset>
                              </wp:positionH>
                              <wp:positionV relativeFrom="paragraph">
                                <wp:posOffset>76200</wp:posOffset>
                              </wp:positionV>
                              <wp:extent cx="104569" cy="104414"/>
                              <wp:effectExtent l="0" t="0" r="0" b="0"/>
                              <wp:wrapNone/>
                              <wp:docPr id="100011" name="Picture 1000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51211918" name="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4569" cy="10441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</w:p>
                    </w:tc>
                    <w:tc>
                      <w:tcPr>
                        <w:tcW w:w="6232" w:type="dxa"/>
                        <w:tcMar>
                          <w:top w:w="0" w:type="dxa"/>
                          <w:left w:w="5" w:type="dxa"/>
                          <w:bottom w:w="5" w:type="dxa"/>
                          <w:right w:w="5" w:type="dxa"/>
                        </w:tcMar>
                        <w:hideMark/>
                      </w:tcPr>
                      <w:p w14:paraId="625ED788" w14:textId="77777777" w:rsidR="00AB2935" w:rsidRDefault="008C289D" w:rsidP="0003316E">
                        <w:pPr>
                          <w:pStyle w:val="p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>1. [IoT] Developed a Google Assistant voice agent to control the Raspberry Pi IoT LEDS through Voice as well as chat</w:t>
                        </w:r>
                      </w:p>
                      <w:p w14:paraId="6B7F5F29" w14:textId="283C6B45" w:rsidR="00AB2935" w:rsidRDefault="008C289D" w:rsidP="0003316E">
                        <w:pPr>
                          <w:pStyle w:val="divdocumentli"/>
                          <w:numPr>
                            <w:ilvl w:val="0"/>
                            <w:numId w:val="6"/>
                          </w:numPr>
                          <w:ind w:left="300" w:right="-5" w:hanging="301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App architecture includes 2 python process and Firebase Database</w:t>
                        </w:r>
                        <w:r w:rsidR="00114AB5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.</w:t>
                        </w:r>
                      </w:p>
                      <w:p w14:paraId="1072912C" w14:textId="30EBFAED" w:rsidR="00AB2935" w:rsidRDefault="008C289D" w:rsidP="0003316E">
                        <w:pPr>
                          <w:pStyle w:val="divdocumentli"/>
                          <w:numPr>
                            <w:ilvl w:val="0"/>
                            <w:numId w:val="6"/>
                          </w:numPr>
                          <w:ind w:left="300" w:right="-5" w:hanging="301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Python </w:t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based Dialogflow bot backend is receiving request from user and updates the Firebase Table. Another python client running on </w:t>
                        </w:r>
                        <w:proofErr w:type="spellStart"/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RaspberryPi</w:t>
                        </w:r>
                        <w:proofErr w:type="spellEnd"/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which syncs data with Google Firebase Database. Since Firebase is a Realtime Database, the change event is propagated t</w:t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o the </w:t>
                        </w:r>
                        <w:proofErr w:type="spellStart"/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RaspberryPi</w:t>
                        </w:r>
                        <w:proofErr w:type="spellEnd"/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Client which controls the LED bulbs. I managed to overcome challenges involved to setup Https based backend for Dialogflow to route the fulfilment Request. Also, added a simple vanilla </w:t>
                        </w:r>
                        <w:r w:rsidR="00467FBC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HTML, CSS, JS</w:t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based web frontend for the App</w:t>
                        </w:r>
                        <w:r w:rsidR="00114AB5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.</w:t>
                        </w:r>
                      </w:p>
                      <w:p w14:paraId="16380068" w14:textId="4DFCD43F" w:rsidR="00AB2935" w:rsidRPr="00240E79" w:rsidRDefault="008C289D" w:rsidP="00114AB5">
                        <w:pPr>
                          <w:pStyle w:val="divdocumentli"/>
                          <w:numPr>
                            <w:ilvl w:val="0"/>
                            <w:numId w:val="6"/>
                          </w:numPr>
                          <w:spacing w:after="240"/>
                          <w:ind w:left="300" w:right="-5" w:hanging="301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4472C4" w:themeColor="accent1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Please </w:t>
                        </w:r>
                        <w:r w:rsidR="00467FBC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check out</w:t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the demonstration video of the App in the following link</w:t>
                        </w:r>
                        <w:r w:rsidR="00114AB5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- </w:t>
                        </w:r>
                        <w:r w:rsidRPr="00240E79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4472C4" w:themeColor="accent1"/>
                            <w:sz w:val="22"/>
                            <w:szCs w:val="22"/>
                          </w:rPr>
                          <w:t>http://bit.ly/33X0lJE</w:t>
                        </w:r>
                      </w:p>
                      <w:p w14:paraId="7D744AD4" w14:textId="77777777" w:rsidR="00AB2935" w:rsidRDefault="008C289D" w:rsidP="0003316E">
                        <w:pPr>
                          <w:pStyle w:val="p"/>
                          <w:ind w:right="-5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 xml:space="preserve">2. [Hobby] Developed a SG Bus Timings Web App and Chatbot using LTA </w:t>
                        </w:r>
                        <w:proofErr w:type="spellStart"/>
                        <w:r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>Datamall</w:t>
                        </w:r>
                        <w:proofErr w:type="spellEnd"/>
                        <w:r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 xml:space="preserve"> API</w:t>
                        </w:r>
                      </w:p>
                      <w:p w14:paraId="716797EE" w14:textId="436980EE" w:rsidR="00AB2935" w:rsidRDefault="008C289D" w:rsidP="0003316E">
                        <w:pPr>
                          <w:pStyle w:val="divdocumentli"/>
                          <w:numPr>
                            <w:ilvl w:val="0"/>
                            <w:numId w:val="7"/>
                          </w:numPr>
                          <w:ind w:left="300" w:right="-5" w:hanging="301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I started this app as a web application, with Angular Frontend and Flask Backend whic</w:t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h consumes the LTA </w:t>
                        </w:r>
                        <w:proofErr w:type="spellStart"/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Datamall</w:t>
                        </w:r>
                        <w:proofErr w:type="spellEnd"/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Rest API for </w:t>
                        </w:r>
                        <w:r w:rsidR="00467FBC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real-time</w:t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bus timings given a bus stop code</w:t>
                        </w:r>
                      </w:p>
                      <w:p w14:paraId="2E3C7B79" w14:textId="77777777" w:rsidR="00AB2935" w:rsidRDefault="008C289D" w:rsidP="0003316E">
                        <w:pPr>
                          <w:pStyle w:val="divdocumentli"/>
                          <w:numPr>
                            <w:ilvl w:val="0"/>
                            <w:numId w:val="7"/>
                          </w:numPr>
                          <w:ind w:left="300" w:right="-5" w:hanging="301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Added a telegram chatbot using </w:t>
                        </w:r>
                        <w:proofErr w:type="spellStart"/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botogram</w:t>
                        </w:r>
                        <w:proofErr w:type="spellEnd"/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in Python, which is running in AWS Ec2 Instance</w:t>
                        </w:r>
                      </w:p>
                      <w:p w14:paraId="6159AE17" w14:textId="77777777" w:rsidR="00AB2935" w:rsidRDefault="008C289D" w:rsidP="0003316E">
                        <w:pPr>
                          <w:pStyle w:val="divdocumentli"/>
                          <w:numPr>
                            <w:ilvl w:val="0"/>
                            <w:numId w:val="7"/>
                          </w:numPr>
                          <w:ind w:left="300" w:right="-5" w:hanging="301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Also extended the APP with a Dialogflow Voice Assistant so that user can say in voic</w:t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e, instead of typing the text in telegram</w:t>
                        </w:r>
                      </w:p>
                      <w:p w14:paraId="4878A017" w14:textId="40082065" w:rsidR="00AB2935" w:rsidRDefault="008C289D" w:rsidP="0003316E">
                        <w:pPr>
                          <w:pStyle w:val="divdocumentli"/>
                          <w:numPr>
                            <w:ilvl w:val="0"/>
                            <w:numId w:val="7"/>
                          </w:numPr>
                          <w:ind w:left="300" w:right="-5" w:hanging="301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During the process of adding more features for this app, managed to extract out duplicate codes and wrote a separate micro-service for common functionalities so that corresponding backends when they need </w:t>
                        </w:r>
                        <w:r w:rsidR="00467FBC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information,</w:t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they will consume the micro-service, rather than duplicating codes</w:t>
                        </w:r>
                      </w:p>
                      <w:p w14:paraId="56A2763C" w14:textId="1534505E" w:rsidR="00AB2935" w:rsidRDefault="008C289D" w:rsidP="00114AB5">
                        <w:pPr>
                          <w:pStyle w:val="divdocumentli"/>
                          <w:numPr>
                            <w:ilvl w:val="0"/>
                            <w:numId w:val="7"/>
                          </w:numPr>
                          <w:spacing w:after="240"/>
                          <w:ind w:left="300" w:right="-5" w:hanging="301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Deployed URLs:</w:t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br/>
                          <w:t xml:space="preserve">- Web APP deployed in Azure WebApp Service [ </w:t>
                        </w:r>
                        <w:r w:rsidR="0003316E" w:rsidRPr="00240E79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4472C4" w:themeColor="accent1"/>
                            <w:sz w:val="22"/>
                            <w:szCs w:val="22"/>
                          </w:rPr>
                          <w:t>http://bit.ly/35dWOqm</w:t>
                        </w:r>
                        <w:r w:rsidR="0003316E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]</w:t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br/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lastRenderedPageBreak/>
                          <w:t xml:space="preserve">- Telegram Chat-bot with bot backend deployed in AWS Ec2 [ </w:t>
                        </w:r>
                        <w:proofErr w:type="gramStart"/>
                        <w:r w:rsidRPr="00240E79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4472C4" w:themeColor="accent1"/>
                            <w:sz w:val="22"/>
                            <w:szCs w:val="22"/>
                          </w:rPr>
                          <w:t xml:space="preserve">http://bit.ly/32SNFlx </w:t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]</w:t>
                        </w:r>
                        <w:proofErr w:type="gramEnd"/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br/>
                          <w:t>- Dialogflow bot dem</w:t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onstration [ </w:t>
                        </w:r>
                        <w:r w:rsidRPr="00240E79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4472C4" w:themeColor="accent1"/>
                            <w:sz w:val="22"/>
                            <w:szCs w:val="22"/>
                          </w:rPr>
                          <w:t xml:space="preserve">http://bit.ly/2pqXh9A </w:t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]</w:t>
                        </w:r>
                      </w:p>
                      <w:p w14:paraId="319EBA82" w14:textId="77777777" w:rsidR="00AB2935" w:rsidRDefault="008C289D" w:rsidP="0003316E">
                        <w:pPr>
                          <w:pStyle w:val="p"/>
                          <w:ind w:right="-5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>3. [School Project] Designed a functional Leave Application Processing System (Java, Spring Boot App and MySQL)</w:t>
                        </w:r>
                      </w:p>
                      <w:p w14:paraId="3165D77B" w14:textId="77777777" w:rsidR="00AB2935" w:rsidRDefault="008C289D" w:rsidP="0003316E">
                        <w:pPr>
                          <w:pStyle w:val="divdocumentli"/>
                          <w:numPr>
                            <w:ilvl w:val="0"/>
                            <w:numId w:val="8"/>
                          </w:numPr>
                          <w:ind w:left="300" w:right="-5" w:hanging="301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Developed Leave application System with functionality such as Admin Panel, Manager and Employee Dashboard as a part of </w:t>
                        </w:r>
                        <w:r>
                          <w:rPr>
                            <w:rStyle w:val="em"/>
                            <w:rFonts w:ascii="Century Gothic" w:eastAsia="Century Gothic" w:hAnsi="Century Gothic" w:cs="Century Gothic"/>
                            <w:i/>
                            <w:iCs/>
                            <w:color w:val="000000"/>
                            <w:sz w:val="22"/>
                            <w:szCs w:val="22"/>
                          </w:rPr>
                          <w:t>GDipSA NUS ISS Program Group Project</w:t>
                        </w:r>
                      </w:p>
                      <w:p w14:paraId="2B0863C0" w14:textId="77777777" w:rsidR="00AB2935" w:rsidRDefault="008C289D" w:rsidP="0003316E">
                        <w:pPr>
                          <w:pStyle w:val="divdocumentli"/>
                          <w:numPr>
                            <w:ilvl w:val="0"/>
                            <w:numId w:val="8"/>
                          </w:numPr>
                          <w:ind w:left="300" w:right="-5" w:hanging="301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Took Part in different phases such as Design, Implementation and Integration of the APP Development </w:t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Lifecycle</w:t>
                        </w:r>
                      </w:p>
                      <w:p w14:paraId="7BE77CF6" w14:textId="402C55F1" w:rsidR="00AB2935" w:rsidRDefault="008C289D" w:rsidP="0003316E">
                        <w:pPr>
                          <w:pStyle w:val="divdocumentli"/>
                          <w:numPr>
                            <w:ilvl w:val="0"/>
                            <w:numId w:val="8"/>
                          </w:numPr>
                          <w:ind w:left="300" w:right="-5" w:hanging="301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Used Version control software Git to solve code conflicts issue when working with</w:t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Group of 4 members</w:t>
                        </w:r>
                      </w:p>
                      <w:p w14:paraId="7AB1DCC1" w14:textId="01004DEA" w:rsidR="00AB2935" w:rsidRDefault="008C289D" w:rsidP="0003316E">
                        <w:pPr>
                          <w:pStyle w:val="divdocumentli"/>
                          <w:numPr>
                            <w:ilvl w:val="0"/>
                            <w:numId w:val="8"/>
                          </w:numPr>
                          <w:ind w:left="300" w:right="-5" w:hanging="301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Played a developer role in the team</w:t>
                        </w:r>
                      </w:p>
                      <w:p w14:paraId="03B9A9A2" w14:textId="77777777" w:rsidR="00240E79" w:rsidRDefault="00240E79" w:rsidP="00240E79">
                        <w:pPr>
                          <w:pStyle w:val="divdocumentli"/>
                          <w:ind w:left="300" w:right="-5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</w:p>
                      <w:p w14:paraId="146ECDD4" w14:textId="77777777" w:rsidR="00AB2935" w:rsidRDefault="008C289D" w:rsidP="0003316E">
                        <w:pPr>
                          <w:pStyle w:val="p"/>
                          <w:ind w:right="-5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>4. [School Project] Developed a Shopping Cart &amp; Tour Booking System (ASP.NET MVC5, MS-SQL)</w:t>
                        </w:r>
                      </w:p>
                      <w:p w14:paraId="79DAFF46" w14:textId="77777777" w:rsidR="00AB2935" w:rsidRDefault="008C289D" w:rsidP="0003316E">
                        <w:pPr>
                          <w:pStyle w:val="divdocumentli"/>
                          <w:numPr>
                            <w:ilvl w:val="0"/>
                            <w:numId w:val="9"/>
                          </w:numPr>
                          <w:ind w:left="300" w:right="-5" w:hanging="301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Built a </w:t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Shopping Cart App with ASP.NET MVC5, RAZOR, MS SQL and using OOP paradigm as a part of GDipSA NUS ISS Program Group Project</w:t>
                        </w:r>
                      </w:p>
                      <w:p w14:paraId="618028A6" w14:textId="77777777" w:rsidR="00AB2935" w:rsidRDefault="008C289D" w:rsidP="0003316E">
                        <w:pPr>
                          <w:pStyle w:val="divdocumentli"/>
                          <w:numPr>
                            <w:ilvl w:val="0"/>
                            <w:numId w:val="9"/>
                          </w:numPr>
                          <w:ind w:left="300" w:right="-5" w:hanging="301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Took Part in Design and Implementation of complete SDLC</w:t>
                        </w:r>
                      </w:p>
                      <w:p w14:paraId="0CA44AD7" w14:textId="1CD6BE57" w:rsidR="00AB2935" w:rsidRDefault="008C289D" w:rsidP="00114AB5">
                        <w:pPr>
                          <w:pStyle w:val="divdocumentli"/>
                          <w:numPr>
                            <w:ilvl w:val="0"/>
                            <w:numId w:val="9"/>
                          </w:numPr>
                          <w:spacing w:after="240"/>
                          <w:ind w:left="300" w:right="-5" w:hanging="301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Played a Team Leader and Integrator role, in which </w:t>
                        </w:r>
                        <w:r w:rsidR="00114AB5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set examples coding sty</w:t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les for rest of the team members to follow. Once features are </w:t>
                        </w:r>
                        <w:proofErr w:type="gramStart"/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developed</w:t>
                        </w:r>
                        <w:proofErr w:type="gramEnd"/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  <w:r w:rsidR="00114AB5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managed to integrate the parts developed by the peers and debug issues as well</w:t>
                        </w:r>
                      </w:p>
                      <w:p w14:paraId="15D7C81D" w14:textId="193FCF1A" w:rsidR="00AB2935" w:rsidRDefault="008C289D" w:rsidP="0003316E">
                        <w:pPr>
                          <w:pStyle w:val="p"/>
                          <w:ind w:right="-5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>5. [Multi Container App] Built and Deployed TASK LIST App, a web application integrated with Google Sig</w:t>
                        </w:r>
                        <w:r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 xml:space="preserve">n-in and Firebase Authentication using Angular, </w:t>
                        </w:r>
                        <w:r w:rsidR="00835980"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>NodeJS</w:t>
                        </w:r>
                        <w:r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 xml:space="preserve"> and </w:t>
                        </w:r>
                        <w:r w:rsidR="00835980"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>mongoDB</w:t>
                        </w:r>
                        <w:r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>.</w:t>
                        </w:r>
                      </w:p>
                      <w:p w14:paraId="1224C83F" w14:textId="14F7EC17" w:rsidR="00AB2935" w:rsidRDefault="008C289D" w:rsidP="0003316E">
                        <w:pPr>
                          <w:pStyle w:val="divdocumentli"/>
                          <w:numPr>
                            <w:ilvl w:val="0"/>
                            <w:numId w:val="10"/>
                          </w:numPr>
                          <w:ind w:left="300" w:right="-5" w:hanging="301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Developed multi-container Dockerized Application with 3 Containers as follows, Angular Frontend Container, Nodejs backend container and </w:t>
                        </w:r>
                        <w:r w:rsidR="00835980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MongoDB</w:t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Database container</w:t>
                        </w:r>
                      </w:p>
                      <w:p w14:paraId="2822C5D8" w14:textId="77777777" w:rsidR="00AB2935" w:rsidRDefault="008C289D" w:rsidP="00114AB5">
                        <w:pPr>
                          <w:pStyle w:val="divdocumentli"/>
                          <w:numPr>
                            <w:ilvl w:val="0"/>
                            <w:numId w:val="10"/>
                          </w:numPr>
                          <w:spacing w:after="240"/>
                          <w:ind w:left="300" w:right="-5" w:hanging="301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Adopted 12 Factor App pri</w:t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nciples for the Containerized Apps and deployed in Azure WebApp Service</w:t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br/>
                          <w:t xml:space="preserve">URL: </w:t>
                        </w:r>
                        <w:r w:rsidRPr="00240E79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4472C4" w:themeColor="accent1"/>
                            <w:sz w:val="22"/>
                            <w:szCs w:val="22"/>
                          </w:rPr>
                          <w:t>http://bit.ly/2QqZrkI</w:t>
                        </w:r>
                      </w:p>
                      <w:p w14:paraId="590CC8B5" w14:textId="77777777" w:rsidR="00AB2935" w:rsidRDefault="008C289D" w:rsidP="0003316E">
                        <w:pPr>
                          <w:pStyle w:val="p"/>
                          <w:ind w:right="-5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 xml:space="preserve">6. [Python Data Analysis] Analysed &amp; Visualised </w:t>
                        </w:r>
                        <w:proofErr w:type="spellStart"/>
                        <w:r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>Amazon_Consumer_Reviews</w:t>
                        </w:r>
                        <w:proofErr w:type="spellEnd"/>
                        <w:r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 xml:space="preserve"> dataset using Pandas, Matplotlib, </w:t>
                        </w:r>
                        <w:proofErr w:type="spellStart"/>
                        <w:r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>Sklearn</w:t>
                        </w:r>
                        <w:proofErr w:type="spellEnd"/>
                      </w:p>
                      <w:p w14:paraId="5A7CAE68" w14:textId="77777777" w:rsidR="00AB2935" w:rsidRDefault="008C289D" w:rsidP="0003316E">
                        <w:pPr>
                          <w:pStyle w:val="divdocumentli"/>
                          <w:numPr>
                            <w:ilvl w:val="0"/>
                            <w:numId w:val="11"/>
                          </w:numPr>
                          <w:ind w:left="300" w:right="-5" w:hanging="301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Loaded the data in CSV format and cleaned i</w:t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t with pandas</w:t>
                        </w:r>
                      </w:p>
                      <w:p w14:paraId="7C3B9FC6" w14:textId="75FA5B60" w:rsidR="00AB2935" w:rsidRDefault="008C289D" w:rsidP="0003316E">
                        <w:pPr>
                          <w:pStyle w:val="divdocumentli"/>
                          <w:numPr>
                            <w:ilvl w:val="0"/>
                            <w:numId w:val="11"/>
                          </w:numPr>
                          <w:ind w:left="300" w:right="-5" w:hanging="301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Performed Exploratory Data Analysis using Pandas, Matplotlib and seabo</w:t>
                        </w:r>
                        <w:r w:rsidR="00835980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n Plotting utilities</w:t>
                        </w:r>
                      </w:p>
                    </w:tc>
                  </w:tr>
                </w:tbl>
                <w:p w14:paraId="7D1CB63D" w14:textId="77777777" w:rsidR="00AB2935" w:rsidRDefault="00AB2935" w:rsidP="0003316E">
                  <w:pPr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</w:rPr>
                  </w:pPr>
                </w:p>
              </w:tc>
            </w:tr>
          </w:tbl>
          <w:p w14:paraId="7307DFDF" w14:textId="77777777" w:rsidR="00AB2935" w:rsidRDefault="00AB2935" w:rsidP="0003316E">
            <w:pPr>
              <w:rPr>
                <w:vanish/>
              </w:rPr>
            </w:pPr>
          </w:p>
          <w:tbl>
            <w:tblPr>
              <w:tblStyle w:val="documentleft-boxsection"/>
              <w:tblW w:w="11756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940"/>
              <w:gridCol w:w="9816"/>
            </w:tblGrid>
            <w:tr w:rsidR="00AB2935" w14:paraId="6980F7C8" w14:textId="77777777" w:rsidTr="00114AB5">
              <w:tc>
                <w:tcPr>
                  <w:tcW w:w="19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10246A3F" w14:textId="77777777" w:rsidR="00AB2935" w:rsidRDefault="00AB2935" w:rsidP="0003316E">
                  <w:pPr>
                    <w:pStyle w:val="documentleft-boxleftmargincellParagraph"/>
                    <w:ind w:right="300"/>
                    <w:rPr>
                      <w:rStyle w:val="documentleft-boxleftmargincell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9816" w:type="dxa"/>
                  <w:tcBorders>
                    <w:left w:val="single" w:sz="8" w:space="0" w:color="D7D7D7"/>
                  </w:tcBorders>
                  <w:tcMar>
                    <w:top w:w="0" w:type="dxa"/>
                    <w:left w:w="10" w:type="dxa"/>
                    <w:bottom w:w="5" w:type="dxa"/>
                    <w:right w:w="5" w:type="dxa"/>
                  </w:tcMar>
                  <w:hideMark/>
                </w:tcPr>
                <w:p w14:paraId="600CACA8" w14:textId="77777777" w:rsidR="00AB2935" w:rsidRDefault="008C289D" w:rsidP="0003316E">
                  <w:pPr>
                    <w:pStyle w:val="documentleft-boxheading"/>
                    <w:pBdr>
                      <w:top w:val="none" w:sz="0" w:space="15" w:color="auto"/>
                      <w:bottom w:val="none" w:sz="0" w:space="10" w:color="auto"/>
                    </w:pBdr>
                    <w:ind w:left="308" w:right="300"/>
                    <w:rPr>
                      <w:rStyle w:val="documentleft-boxsectionparagraphwrapper"/>
                      <w:rFonts w:ascii="Century Gothic" w:eastAsia="Century Gothic" w:hAnsi="Century Gothic" w:cs="Century Gothic"/>
                      <w:b/>
                      <w:bCs/>
                      <w:color w:val="1A409A"/>
                      <w:sz w:val="32"/>
                      <w:szCs w:val="3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b/>
                      <w:bCs/>
                      <w:noProof/>
                      <w:color w:val="1A409A"/>
                      <w:sz w:val="32"/>
                      <w:szCs w:val="32"/>
                    </w:rPr>
                    <w:drawing>
                      <wp:anchor distT="0" distB="0" distL="114300" distR="114300" simplePos="0" relativeHeight="251668992" behindDoc="0" locked="0" layoutInCell="1" allowOverlap="1" wp14:anchorId="23144085" wp14:editId="5AFBF62C">
                        <wp:simplePos x="0" y="0"/>
                        <wp:positionH relativeFrom="column">
                          <wp:posOffset>-203200</wp:posOffset>
                        </wp:positionH>
                        <wp:positionV relativeFrom="paragraph">
                          <wp:posOffset>190500</wp:posOffset>
                        </wp:positionV>
                        <wp:extent cx="380250" cy="379688"/>
                        <wp:effectExtent l="0" t="0" r="0" b="0"/>
                        <wp:wrapNone/>
                        <wp:docPr id="100012" name="Picture 1000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29852350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0250" cy="3796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</w:rPr>
                    <w:t>Certifications</w:t>
                  </w:r>
                </w:p>
                <w:tbl>
                  <w:tblPr>
                    <w:tblStyle w:val="documentleft-boxparagraphwrapperdivtwocolpara"/>
                    <w:tblW w:w="6579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308"/>
                    <w:gridCol w:w="6271"/>
                  </w:tblGrid>
                  <w:tr w:rsidR="00AB2935" w14:paraId="28167473" w14:textId="77777777" w:rsidTr="00114AB5">
                    <w:trPr>
                      <w:trHeight w:val="60"/>
                    </w:trPr>
                    <w:tc>
                      <w:tcPr>
                        <w:tcW w:w="308" w:type="dxa"/>
                        <w:tcMar>
                          <w:top w:w="0" w:type="dxa"/>
                          <w:left w:w="5" w:type="dxa"/>
                          <w:bottom w:w="5" w:type="dxa"/>
                          <w:right w:w="5" w:type="dxa"/>
                        </w:tcMar>
                        <w:hideMark/>
                      </w:tcPr>
                      <w:p w14:paraId="61488498" w14:textId="0D5D131F" w:rsidR="00AB2935" w:rsidRDefault="008C289D" w:rsidP="0003316E">
                        <w:pPr>
                          <w:ind w:right="300"/>
                          <w:rPr>
                            <w:rStyle w:val="documentleft-boxspandateswrapp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left-boxspandateswrapper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lastRenderedPageBreak/>
                          <w:drawing>
                            <wp:anchor distT="0" distB="0" distL="114300" distR="114300" simplePos="0" relativeHeight="251674112" behindDoc="0" locked="0" layoutInCell="1" allowOverlap="1" wp14:anchorId="0F1FD73F" wp14:editId="53913685">
                              <wp:simplePos x="0" y="0"/>
                              <wp:positionH relativeFrom="column">
                                <wp:posOffset>-69850</wp:posOffset>
                              </wp:positionH>
                              <wp:positionV relativeFrom="paragraph">
                                <wp:posOffset>76200</wp:posOffset>
                              </wp:positionV>
                              <wp:extent cx="104569" cy="104414"/>
                              <wp:effectExtent l="0" t="0" r="0" b="0"/>
                              <wp:wrapNone/>
                              <wp:docPr id="100013" name="Picture 1000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645381234" name="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4569" cy="10441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  <w:r w:rsidR="006846E1"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74624" behindDoc="0" locked="0" layoutInCell="1" allowOverlap="1" wp14:anchorId="04E573B9" wp14:editId="4C4EFD6D">
                                  <wp:simplePos x="0" y="0"/>
                                  <wp:positionH relativeFrom="column">
                                    <wp:posOffset>-914400</wp:posOffset>
                                  </wp:positionH>
                                  <wp:positionV relativeFrom="paragraph">
                                    <wp:posOffset>-25400</wp:posOffset>
                                  </wp:positionV>
                                  <wp:extent cx="990600" cy="241300"/>
                                  <wp:effectExtent l="0" t="0" r="3175" b="0"/>
                                  <wp:wrapNone/>
                                  <wp:docPr id="5" name="Rectangle 5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990600" cy="241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alpha val="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xtLs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44AA3A0A" w14:textId="77777777" w:rsidR="00AB2935" w:rsidRDefault="008C289D">
                                              <w:pPr>
                                                <w:spacing w:line="380" w:lineRule="atLeast"/>
                                                <w:ind w:right="300"/>
                                                <w:rPr>
                                                  <w:rStyle w:val="documentleft-boxspandateswrapper"/>
                                                  <w:rFonts w:ascii="Century Gothic" w:eastAsia="Century Gothic" w:hAnsi="Century Gothic" w:cs="Century Gothic"/>
                                                  <w:sz w:val="22"/>
                                                  <w:szCs w:val="22"/>
                                                </w:rPr>
                                              </w:pPr>
                                              <w:r>
                                                <w:rPr>
                                                  <w:rStyle w:val="span"/>
                                                  <w:rFonts w:ascii="Century Gothic" w:eastAsia="Century Gothic" w:hAnsi="Century Gothic" w:cs="Century Gothic"/>
                                                  <w:color w:val="343434"/>
                                                  <w:sz w:val="22"/>
                                                  <w:szCs w:val="22"/>
                                                </w:rPr>
                                                <w:t>2019-07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0" tIns="0" rIns="0" bIns="0" anchor="t" anchorCtr="0" upright="1">
                                          <a:spAutoFit/>
                                        </wps:bodyPr>
                                      </wps:wsp>
                                    </a:graphicData>
                                  </a:graphic>
                                  <wp14:sizeRelH relativeFrom="page">
                                    <wp14:pctWidth>0</wp14:pctWidth>
                                  </wp14:sizeRelH>
                                  <wp14:sizeRelV relativeFrom="page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rect w14:anchorId="04E573B9" id="Rectangle 5" o:spid="_x0000_s1030" style="position:absolute;margin-left:-1in;margin-top:-2pt;width:78pt;height:1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" stroked="f">
                                  <v:fill opacity="0"/>
                                  <v:textbox style="mso-fit-shape-to-text:t" inset="0,0,0,0">
                                    <w:txbxContent>
                                      <w:p w14:paraId="44AA3A0A" w14:textId="77777777" w:rsidR="00AB2935" w:rsidRDefault="008C289D">
                                        <w:pPr>
                                          <w:spacing w:line="380" w:lineRule="atLeast"/>
                                          <w:ind w:right="300"/>
                                          <w:rPr>
                                            <w:rStyle w:val="documentleft-boxspandateswrapper"/>
                                            <w:rFonts w:ascii="Century Gothic" w:eastAsia="Century Gothic" w:hAnsi="Century Gothic" w:cs="Century Gothic"/>
                                            <w:sz w:val="22"/>
                                            <w:szCs w:val="22"/>
                                          </w:rPr>
                                        </w:pPr>
                                        <w:r>
                                          <w:rPr>
                                            <w:rStyle w:val="span"/>
                                            <w:rFonts w:ascii="Century Gothic" w:eastAsia="Century Gothic" w:hAnsi="Century Gothic" w:cs="Century Gothic"/>
                                            <w:color w:val="343434"/>
                                            <w:sz w:val="22"/>
                                            <w:szCs w:val="22"/>
                                          </w:rPr>
                                          <w:t>2019-07</w:t>
                                        </w:r>
                                      </w:p>
                                    </w:txbxContent>
                                  </v:textbox>
                                </v:rect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6271" w:type="dxa"/>
                        <w:tcMar>
                          <w:top w:w="0" w:type="dxa"/>
                          <w:left w:w="5" w:type="dxa"/>
                          <w:bottom w:w="5" w:type="dxa"/>
                          <w:right w:w="5" w:type="dxa"/>
                        </w:tcMar>
                        <w:hideMark/>
                      </w:tcPr>
                      <w:p w14:paraId="648A0544" w14:textId="77777777" w:rsidR="00240E79" w:rsidRDefault="008C289D" w:rsidP="0003316E">
                        <w:pPr>
                          <w:pStyle w:val="p"/>
                          <w:ind w:right="300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Python Programmer DATACAMP </w:t>
                        </w:r>
                      </w:p>
                      <w:p w14:paraId="361393B6" w14:textId="4B7F0FB2" w:rsidR="00AB2935" w:rsidRDefault="00240E79" w:rsidP="0003316E">
                        <w:pPr>
                          <w:pStyle w:val="p"/>
                          <w:ind w:right="300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URL:</w:t>
                        </w:r>
                        <w:r w:rsidRPr="00240E79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4472C4" w:themeColor="accent1"/>
                            <w:sz w:val="22"/>
                            <w:szCs w:val="22"/>
                          </w:rPr>
                          <w:t xml:space="preserve"> http://bit.ly/2QuSCOT</w:t>
                        </w:r>
                      </w:p>
                    </w:tc>
                  </w:tr>
                </w:tbl>
                <w:p w14:paraId="007E36A0" w14:textId="77777777" w:rsidR="00AB2935" w:rsidRDefault="00AB2935" w:rsidP="0003316E">
                  <w:pPr>
                    <w:rPr>
                      <w:vanish/>
                    </w:rPr>
                  </w:pPr>
                </w:p>
                <w:tbl>
                  <w:tblPr>
                    <w:tblStyle w:val="documentleft-boxparagraphwrapperdivtwocolpara"/>
                    <w:tblW w:w="0" w:type="auto"/>
                    <w:tblLayout w:type="fixed"/>
                    <w:tblCellMar>
                      <w:top w:w="300" w:type="dxa"/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308"/>
                    <w:gridCol w:w="6252"/>
                  </w:tblGrid>
                  <w:tr w:rsidR="00AB2935" w14:paraId="56F54F12" w14:textId="77777777" w:rsidTr="00270CDD">
                    <w:tc>
                      <w:tcPr>
                        <w:tcW w:w="308" w:type="dxa"/>
                        <w:tcMar>
                          <w:top w:w="300" w:type="dxa"/>
                          <w:left w:w="5" w:type="dxa"/>
                          <w:bottom w:w="5" w:type="dxa"/>
                          <w:right w:w="5" w:type="dxa"/>
                        </w:tcMar>
                        <w:hideMark/>
                      </w:tcPr>
                      <w:p w14:paraId="0502393F" w14:textId="53AC08AD" w:rsidR="00AB2935" w:rsidRDefault="008C289D" w:rsidP="0003316E">
                        <w:pPr>
                          <w:ind w:right="300"/>
                          <w:rPr>
                            <w:rStyle w:val="documentleft-boxspandateswrapp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left-boxspandateswrapper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114300" distR="114300" simplePos="0" relativeHeight="251677184" behindDoc="0" locked="0" layoutInCell="1" allowOverlap="1" wp14:anchorId="719526CB" wp14:editId="01FE287F">
                              <wp:simplePos x="0" y="0"/>
                              <wp:positionH relativeFrom="column">
                                <wp:posOffset>-69850</wp:posOffset>
                              </wp:positionH>
                              <wp:positionV relativeFrom="paragraph">
                                <wp:posOffset>76200</wp:posOffset>
                              </wp:positionV>
                              <wp:extent cx="104569" cy="104414"/>
                              <wp:effectExtent l="0" t="0" r="0" b="0"/>
                              <wp:wrapNone/>
                              <wp:docPr id="100014" name="Picture 1000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9907351" name="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4569" cy="10441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  <w:r w:rsidR="006846E1"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76672" behindDoc="0" locked="0" layoutInCell="1" allowOverlap="1" wp14:anchorId="0E642F3C" wp14:editId="2A3523D2">
                                  <wp:simplePos x="0" y="0"/>
                                  <wp:positionH relativeFrom="column">
                                    <wp:posOffset>-914400</wp:posOffset>
                                  </wp:positionH>
                                  <wp:positionV relativeFrom="paragraph">
                                    <wp:posOffset>-25400</wp:posOffset>
                                  </wp:positionV>
                                  <wp:extent cx="990600" cy="241300"/>
                                  <wp:effectExtent l="0" t="2540" r="3175" b="3810"/>
                                  <wp:wrapNone/>
                                  <wp:docPr id="4" name="Rectangle 6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990600" cy="241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alpha val="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xtLs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6CE2542E" w14:textId="77777777" w:rsidR="00AB2935" w:rsidRDefault="008C289D">
                                              <w:pPr>
                                                <w:spacing w:line="380" w:lineRule="atLeast"/>
                                                <w:ind w:right="300"/>
                                                <w:rPr>
                                                  <w:rStyle w:val="documentleft-boxspandateswrapper"/>
                                                  <w:rFonts w:ascii="Century Gothic" w:eastAsia="Century Gothic" w:hAnsi="Century Gothic" w:cs="Century Gothic"/>
                                                  <w:sz w:val="22"/>
                                                  <w:szCs w:val="22"/>
                                                </w:rPr>
                                              </w:pPr>
                                              <w:r>
                                                <w:rPr>
                                                  <w:rStyle w:val="span"/>
                                                  <w:rFonts w:ascii="Century Gothic" w:eastAsia="Century Gothic" w:hAnsi="Century Gothic" w:cs="Century Gothic"/>
                                                  <w:color w:val="343434"/>
                                                  <w:sz w:val="22"/>
                                                  <w:szCs w:val="22"/>
                                                </w:rPr>
                                                <w:t>2019-07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0" tIns="0" rIns="0" bIns="0" anchor="t" anchorCtr="0" upright="1">
                                          <a:spAutoFit/>
                                        </wps:bodyPr>
                                      </wps:wsp>
                                    </a:graphicData>
                                  </a:graphic>
                                  <wp14:sizeRelH relativeFrom="page">
                                    <wp14:pctWidth>0</wp14:pctWidth>
                                  </wp14:sizeRelH>
                                  <wp14:sizeRelV relativeFrom="page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rect w14:anchorId="0E642F3C" id="Rectangle 6" o:spid="_x0000_s1031" style="position:absolute;margin-left:-1in;margin-top:-2pt;width:78pt;height:1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" stroked="f">
                                  <v:fill opacity="0"/>
                                  <v:textbox style="mso-fit-shape-to-text:t" inset="0,0,0,0">
                                    <w:txbxContent>
                                      <w:p w14:paraId="6CE2542E" w14:textId="77777777" w:rsidR="00AB2935" w:rsidRDefault="008C289D">
                                        <w:pPr>
                                          <w:spacing w:line="380" w:lineRule="atLeast"/>
                                          <w:ind w:right="300"/>
                                          <w:rPr>
                                            <w:rStyle w:val="documentleft-boxspandateswrapper"/>
                                            <w:rFonts w:ascii="Century Gothic" w:eastAsia="Century Gothic" w:hAnsi="Century Gothic" w:cs="Century Gothic"/>
                                            <w:sz w:val="22"/>
                                            <w:szCs w:val="22"/>
                                          </w:rPr>
                                        </w:pPr>
                                        <w:r>
                                          <w:rPr>
                                            <w:rStyle w:val="span"/>
                                            <w:rFonts w:ascii="Century Gothic" w:eastAsia="Century Gothic" w:hAnsi="Century Gothic" w:cs="Century Gothic"/>
                                            <w:color w:val="343434"/>
                                            <w:sz w:val="22"/>
                                            <w:szCs w:val="22"/>
                                          </w:rPr>
                                          <w:t>2019-07</w:t>
                                        </w:r>
                                      </w:p>
                                    </w:txbxContent>
                                  </v:textbox>
                                </v:rect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6252" w:type="dxa"/>
                        <w:tcMar>
                          <w:top w:w="300" w:type="dxa"/>
                          <w:left w:w="5" w:type="dxa"/>
                          <w:bottom w:w="5" w:type="dxa"/>
                          <w:right w:w="5" w:type="dxa"/>
                        </w:tcMar>
                        <w:hideMark/>
                      </w:tcPr>
                      <w:p w14:paraId="01BA959E" w14:textId="22A9D11F" w:rsidR="00240E79" w:rsidRDefault="008C289D" w:rsidP="0003316E">
                        <w:pPr>
                          <w:pStyle w:val="p"/>
                          <w:ind w:right="300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Data Analyst </w:t>
                        </w:r>
                        <w:r w:rsidR="00240E79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with</w:t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Python DATACAMP </w:t>
                        </w:r>
                      </w:p>
                      <w:p w14:paraId="415AE44E" w14:textId="519FFD05" w:rsidR="00AB2935" w:rsidRDefault="00240E79" w:rsidP="0003316E">
                        <w:pPr>
                          <w:pStyle w:val="p"/>
                          <w:ind w:right="300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URL: </w:t>
                        </w:r>
                        <w:r w:rsidRPr="00240E79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4472C4" w:themeColor="accent1"/>
                            <w:sz w:val="22"/>
                            <w:szCs w:val="22"/>
                          </w:rPr>
                          <w:t>http://bit.ly/2qofB3x</w:t>
                        </w:r>
                      </w:p>
                    </w:tc>
                  </w:tr>
                </w:tbl>
                <w:p w14:paraId="1BE7521D" w14:textId="77777777" w:rsidR="00AB2935" w:rsidRDefault="00AB2935" w:rsidP="0003316E">
                  <w:pPr>
                    <w:rPr>
                      <w:vanish/>
                    </w:rPr>
                  </w:pPr>
                </w:p>
                <w:tbl>
                  <w:tblPr>
                    <w:tblStyle w:val="documentleft-boxparagraphwrapperdivtwocolpara"/>
                    <w:tblW w:w="0" w:type="auto"/>
                    <w:tblLayout w:type="fixed"/>
                    <w:tblCellMar>
                      <w:top w:w="300" w:type="dxa"/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308"/>
                    <w:gridCol w:w="6252"/>
                  </w:tblGrid>
                  <w:tr w:rsidR="00AB2935" w14:paraId="0CAE9331" w14:textId="77777777" w:rsidTr="00270CDD">
                    <w:tc>
                      <w:tcPr>
                        <w:tcW w:w="308" w:type="dxa"/>
                        <w:tcMar>
                          <w:top w:w="300" w:type="dxa"/>
                          <w:left w:w="5" w:type="dxa"/>
                          <w:bottom w:w="5" w:type="dxa"/>
                          <w:right w:w="5" w:type="dxa"/>
                        </w:tcMar>
                        <w:hideMark/>
                      </w:tcPr>
                      <w:p w14:paraId="1445DD95" w14:textId="03AF42D2" w:rsidR="00AB2935" w:rsidRDefault="008C289D" w:rsidP="0003316E">
                        <w:pPr>
                          <w:ind w:right="300"/>
                          <w:rPr>
                            <w:rStyle w:val="documentleft-boxspandateswrapp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left-boxspandateswrapper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114300" distR="114300" simplePos="0" relativeHeight="251680256" behindDoc="0" locked="0" layoutInCell="1" allowOverlap="1" wp14:anchorId="3474D2E3" wp14:editId="00CB20E4">
                              <wp:simplePos x="0" y="0"/>
                              <wp:positionH relativeFrom="column">
                                <wp:posOffset>-69850</wp:posOffset>
                              </wp:positionH>
                              <wp:positionV relativeFrom="paragraph">
                                <wp:posOffset>76200</wp:posOffset>
                              </wp:positionV>
                              <wp:extent cx="104569" cy="104414"/>
                              <wp:effectExtent l="0" t="0" r="0" b="0"/>
                              <wp:wrapNone/>
                              <wp:docPr id="100015" name="Picture 1000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72305402" name="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4569" cy="10441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  <w:r w:rsidR="006846E1"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78720" behindDoc="0" locked="0" layoutInCell="1" allowOverlap="1" wp14:anchorId="0BB976D1" wp14:editId="07B346C9">
                                  <wp:simplePos x="0" y="0"/>
                                  <wp:positionH relativeFrom="column">
                                    <wp:posOffset>-914400</wp:posOffset>
                                  </wp:positionH>
                                  <wp:positionV relativeFrom="paragraph">
                                    <wp:posOffset>-25400</wp:posOffset>
                                  </wp:positionV>
                                  <wp:extent cx="990600" cy="241300"/>
                                  <wp:effectExtent l="0" t="0" r="3175" b="635"/>
                                  <wp:wrapNone/>
                                  <wp:docPr id="3" name="Rectangle 7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990600" cy="241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alpha val="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xtLs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22D21A9B" w14:textId="77777777" w:rsidR="00AB2935" w:rsidRDefault="008C289D">
                                              <w:pPr>
                                                <w:spacing w:line="380" w:lineRule="atLeast"/>
                                                <w:ind w:right="300"/>
                                                <w:rPr>
                                                  <w:rStyle w:val="documentleft-boxspandateswrapper"/>
                                                  <w:rFonts w:ascii="Century Gothic" w:eastAsia="Century Gothic" w:hAnsi="Century Gothic" w:cs="Century Gothic"/>
                                                  <w:sz w:val="22"/>
                                                  <w:szCs w:val="22"/>
                                                </w:rPr>
                                              </w:pPr>
                                              <w:r>
                                                <w:rPr>
                                                  <w:rStyle w:val="span"/>
                                                  <w:rFonts w:ascii="Century Gothic" w:eastAsia="Century Gothic" w:hAnsi="Century Gothic" w:cs="Century Gothic"/>
                                                  <w:color w:val="343434"/>
                                                  <w:sz w:val="22"/>
                                                  <w:szCs w:val="22"/>
                                                </w:rPr>
                                                <w:t>2019-08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0" tIns="0" rIns="0" bIns="0" anchor="t" anchorCtr="0" upright="1">
                                          <a:spAutoFit/>
                                        </wps:bodyPr>
                                      </wps:wsp>
                                    </a:graphicData>
                                  </a:graphic>
                                  <wp14:sizeRelH relativeFrom="page">
                                    <wp14:pctWidth>0</wp14:pctWidth>
                                  </wp14:sizeRelH>
                                  <wp14:sizeRelV relativeFrom="page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rect w14:anchorId="0BB976D1" id="Rectangle 7" o:spid="_x0000_s1032" style="position:absolute;margin-left:-1in;margin-top:-2pt;width:78pt;height:1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" stroked="f">
                                  <v:fill opacity="0"/>
                                  <v:textbox style="mso-fit-shape-to-text:t" inset="0,0,0,0">
                                    <w:txbxContent>
                                      <w:p w14:paraId="22D21A9B" w14:textId="77777777" w:rsidR="00AB2935" w:rsidRDefault="008C289D">
                                        <w:pPr>
                                          <w:spacing w:line="380" w:lineRule="atLeast"/>
                                          <w:ind w:right="300"/>
                                          <w:rPr>
                                            <w:rStyle w:val="documentleft-boxspandateswrapper"/>
                                            <w:rFonts w:ascii="Century Gothic" w:eastAsia="Century Gothic" w:hAnsi="Century Gothic" w:cs="Century Gothic"/>
                                            <w:sz w:val="22"/>
                                            <w:szCs w:val="22"/>
                                          </w:rPr>
                                        </w:pPr>
                                        <w:r>
                                          <w:rPr>
                                            <w:rStyle w:val="span"/>
                                            <w:rFonts w:ascii="Century Gothic" w:eastAsia="Century Gothic" w:hAnsi="Century Gothic" w:cs="Century Gothic"/>
                                            <w:color w:val="343434"/>
                                            <w:sz w:val="22"/>
                                            <w:szCs w:val="22"/>
                                          </w:rPr>
                                          <w:t>2019-08</w:t>
                                        </w:r>
                                      </w:p>
                                    </w:txbxContent>
                                  </v:textbox>
                                </v:rect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6252" w:type="dxa"/>
                        <w:tcMar>
                          <w:top w:w="300" w:type="dxa"/>
                          <w:left w:w="5" w:type="dxa"/>
                          <w:bottom w:w="5" w:type="dxa"/>
                          <w:right w:w="5" w:type="dxa"/>
                        </w:tcMar>
                        <w:hideMark/>
                      </w:tcPr>
                      <w:p w14:paraId="54835C9D" w14:textId="77777777" w:rsidR="00240E79" w:rsidRDefault="008C289D" w:rsidP="0003316E">
                        <w:pPr>
                          <w:pStyle w:val="p"/>
                          <w:ind w:right="300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Data Scientist with Python DATACAMP </w:t>
                        </w:r>
                      </w:p>
                      <w:p w14:paraId="575255B3" w14:textId="4C2C248F" w:rsidR="00AB2935" w:rsidRDefault="00240E79" w:rsidP="0003316E">
                        <w:pPr>
                          <w:pStyle w:val="p"/>
                          <w:ind w:right="300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URL: </w:t>
                        </w:r>
                        <w:r w:rsidRPr="00240E79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4472C4" w:themeColor="accent1"/>
                            <w:sz w:val="22"/>
                            <w:szCs w:val="22"/>
                          </w:rPr>
                          <w:t>http://bit.ly/35hieDn</w:t>
                        </w:r>
                      </w:p>
                    </w:tc>
                  </w:tr>
                </w:tbl>
                <w:p w14:paraId="20516624" w14:textId="77777777" w:rsidR="00AB2935" w:rsidRDefault="00AB2935" w:rsidP="0003316E">
                  <w:pPr>
                    <w:rPr>
                      <w:vanish/>
                    </w:rPr>
                  </w:pPr>
                </w:p>
                <w:tbl>
                  <w:tblPr>
                    <w:tblStyle w:val="documentleft-boxparagraphwrapperdivtwocolpara"/>
                    <w:tblW w:w="0" w:type="auto"/>
                    <w:tblLayout w:type="fixed"/>
                    <w:tblCellMar>
                      <w:top w:w="300" w:type="dxa"/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308"/>
                    <w:gridCol w:w="6252"/>
                  </w:tblGrid>
                  <w:tr w:rsidR="00AB2935" w14:paraId="07462E38" w14:textId="77777777" w:rsidTr="00270CDD">
                    <w:tc>
                      <w:tcPr>
                        <w:tcW w:w="308" w:type="dxa"/>
                        <w:tcMar>
                          <w:top w:w="300" w:type="dxa"/>
                          <w:left w:w="5" w:type="dxa"/>
                          <w:bottom w:w="5" w:type="dxa"/>
                          <w:right w:w="5" w:type="dxa"/>
                        </w:tcMar>
                        <w:hideMark/>
                      </w:tcPr>
                      <w:p w14:paraId="6DC8346A" w14:textId="1350105A" w:rsidR="00AB2935" w:rsidRDefault="008C289D" w:rsidP="0003316E">
                        <w:pPr>
                          <w:ind w:right="300"/>
                          <w:rPr>
                            <w:rStyle w:val="documentleft-boxspandateswrapp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left-boxspandateswrapper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114300" distR="114300" simplePos="0" relativeHeight="251683328" behindDoc="0" locked="0" layoutInCell="1" allowOverlap="1" wp14:anchorId="650FD4F1" wp14:editId="2B68FC8E">
                              <wp:simplePos x="0" y="0"/>
                              <wp:positionH relativeFrom="column">
                                <wp:posOffset>-69850</wp:posOffset>
                              </wp:positionH>
                              <wp:positionV relativeFrom="paragraph">
                                <wp:posOffset>76200</wp:posOffset>
                              </wp:positionV>
                              <wp:extent cx="104569" cy="104414"/>
                              <wp:effectExtent l="0" t="0" r="0" b="0"/>
                              <wp:wrapNone/>
                              <wp:docPr id="100016" name="Picture 1000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725023333" name="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4569" cy="10441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  <w:r w:rsidR="006846E1"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80768" behindDoc="0" locked="0" layoutInCell="1" allowOverlap="1" wp14:anchorId="75AD8B08" wp14:editId="06660810">
                                  <wp:simplePos x="0" y="0"/>
                                  <wp:positionH relativeFrom="column">
                                    <wp:posOffset>-914400</wp:posOffset>
                                  </wp:positionH>
                                  <wp:positionV relativeFrom="paragraph">
                                    <wp:posOffset>-25400</wp:posOffset>
                                  </wp:positionV>
                                  <wp:extent cx="990600" cy="241300"/>
                                  <wp:effectExtent l="0" t="0" r="3175" b="0"/>
                                  <wp:wrapNone/>
                                  <wp:docPr id="2" name="Rectangle 8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990600" cy="241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alpha val="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xtLs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2BD2970A" w14:textId="77777777" w:rsidR="00AB2935" w:rsidRDefault="008C289D">
                                              <w:pPr>
                                                <w:spacing w:line="380" w:lineRule="atLeast"/>
                                                <w:ind w:right="300"/>
                                                <w:rPr>
                                                  <w:rStyle w:val="documentleft-boxspandateswrapper"/>
                                                  <w:rFonts w:ascii="Century Gothic" w:eastAsia="Century Gothic" w:hAnsi="Century Gothic" w:cs="Century Gothic"/>
                                                  <w:sz w:val="22"/>
                                                  <w:szCs w:val="22"/>
                                                </w:rPr>
                                              </w:pPr>
                                              <w:r>
                                                <w:rPr>
                                                  <w:rStyle w:val="span"/>
                                                  <w:rFonts w:ascii="Century Gothic" w:eastAsia="Century Gothic" w:hAnsi="Century Gothic" w:cs="Century Gothic"/>
                                                  <w:color w:val="343434"/>
                                                  <w:sz w:val="22"/>
                                                  <w:szCs w:val="22"/>
                                                </w:rPr>
                                                <w:t>2018-08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0" tIns="0" rIns="0" bIns="0" anchor="t" anchorCtr="0" upright="1">
                                          <a:spAutoFit/>
                                        </wps:bodyPr>
                                      </wps:wsp>
                                    </a:graphicData>
                                  </a:graphic>
                                  <wp14:sizeRelH relativeFrom="page">
                                    <wp14:pctWidth>0</wp14:pctWidth>
                                  </wp14:sizeRelH>
                                  <wp14:sizeRelV relativeFrom="page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rect w14:anchorId="75AD8B08" id="Rectangle 8" o:spid="_x0000_s1033" style="position:absolute;margin-left:-1in;margin-top:-2pt;width:78pt;height:1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" stroked="f">
                                  <v:fill opacity="0"/>
                                  <v:textbox style="mso-fit-shape-to-text:t" inset="0,0,0,0">
                                    <w:txbxContent>
                                      <w:p w14:paraId="2BD2970A" w14:textId="77777777" w:rsidR="00AB2935" w:rsidRDefault="008C289D">
                                        <w:pPr>
                                          <w:spacing w:line="380" w:lineRule="atLeast"/>
                                          <w:ind w:right="300"/>
                                          <w:rPr>
                                            <w:rStyle w:val="documentleft-boxspandateswrapper"/>
                                            <w:rFonts w:ascii="Century Gothic" w:eastAsia="Century Gothic" w:hAnsi="Century Gothic" w:cs="Century Gothic"/>
                                            <w:sz w:val="22"/>
                                            <w:szCs w:val="22"/>
                                          </w:rPr>
                                        </w:pPr>
                                        <w:r>
                                          <w:rPr>
                                            <w:rStyle w:val="span"/>
                                            <w:rFonts w:ascii="Century Gothic" w:eastAsia="Century Gothic" w:hAnsi="Century Gothic" w:cs="Century Gothic"/>
                                            <w:color w:val="343434"/>
                                            <w:sz w:val="22"/>
                                            <w:szCs w:val="22"/>
                                          </w:rPr>
                                          <w:t>2018-08</w:t>
                                        </w:r>
                                      </w:p>
                                    </w:txbxContent>
                                  </v:textbox>
                                </v:rect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6252" w:type="dxa"/>
                        <w:tcMar>
                          <w:top w:w="300" w:type="dxa"/>
                          <w:left w:w="5" w:type="dxa"/>
                          <w:bottom w:w="5" w:type="dxa"/>
                          <w:right w:w="5" w:type="dxa"/>
                        </w:tcMar>
                        <w:hideMark/>
                      </w:tcPr>
                      <w:p w14:paraId="56784D46" w14:textId="77777777" w:rsidR="00240E79" w:rsidRDefault="008C289D" w:rsidP="0003316E">
                        <w:pPr>
                          <w:pStyle w:val="p"/>
                          <w:ind w:right="300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Python for Everybody COURSERA </w:t>
                        </w:r>
                      </w:p>
                      <w:p w14:paraId="348FAF55" w14:textId="4E84C4A2" w:rsidR="00AB2935" w:rsidRDefault="00240E79" w:rsidP="0003316E">
                        <w:pPr>
                          <w:pStyle w:val="p"/>
                          <w:ind w:right="300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URL: </w:t>
                        </w:r>
                        <w:r w:rsidRPr="00240E79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4472C4" w:themeColor="accent1"/>
                            <w:sz w:val="22"/>
                            <w:szCs w:val="22"/>
                          </w:rPr>
                          <w:t>http://bit.ly/2rTAjsF</w:t>
                        </w:r>
                      </w:p>
                    </w:tc>
                  </w:tr>
                </w:tbl>
                <w:p w14:paraId="2A67C1C2" w14:textId="77777777" w:rsidR="00AB2935" w:rsidRDefault="00AB2935" w:rsidP="0003316E">
                  <w:pPr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</w:rPr>
                  </w:pPr>
                </w:p>
              </w:tc>
            </w:tr>
          </w:tbl>
          <w:p w14:paraId="13AE985D" w14:textId="77777777" w:rsidR="00AB2935" w:rsidRDefault="00AB2935" w:rsidP="0003316E">
            <w:pPr>
              <w:pStyle w:val="documentleft-boxParagraph"/>
              <w:pBdr>
                <w:right w:val="none" w:sz="0" w:space="0" w:color="auto"/>
              </w:pBdr>
              <w:ind w:right="300"/>
              <w:rPr>
                <w:rStyle w:val="documentleft-box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  <w:tc>
          <w:tcPr>
            <w:tcW w:w="10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2C17E00F" w14:textId="77777777" w:rsidR="00AB2935" w:rsidRDefault="00AB2935" w:rsidP="0003316E">
            <w:pPr>
              <w:pStyle w:val="documentleft-boxParagraph"/>
              <w:pBdr>
                <w:right w:val="none" w:sz="0" w:space="0" w:color="auto"/>
              </w:pBdr>
              <w:ind w:right="300"/>
              <w:rPr>
                <w:rStyle w:val="documentleft-box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  <w:tc>
          <w:tcPr>
            <w:tcW w:w="330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tbl>
            <w:tblPr>
              <w:tblStyle w:val="documentright-boxsectionnth-child1"/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"/>
              <w:gridCol w:w="3260"/>
            </w:tblGrid>
            <w:tr w:rsidR="00AB2935" w14:paraId="6360FF13" w14:textId="77777777">
              <w:tc>
                <w:tcPr>
                  <w:tcW w:w="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vAlign w:val="bottom"/>
                  <w:hideMark/>
                </w:tcPr>
                <w:p w14:paraId="2AFB62BD" w14:textId="77777777" w:rsidR="00AB2935" w:rsidRDefault="00AB2935" w:rsidP="0003316E">
                  <w:pPr>
                    <w:rPr>
                      <w:rStyle w:val="documentleft-box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280" w:type="dxa"/>
                  <w:tcMar>
                    <w:top w:w="0" w:type="dxa"/>
                    <w:left w:w="10" w:type="dxa"/>
                    <w:bottom w:w="5" w:type="dxa"/>
                    <w:right w:w="5" w:type="dxa"/>
                  </w:tcMar>
                  <w:hideMark/>
                </w:tcPr>
                <w:p w14:paraId="0907A47C" w14:textId="77777777" w:rsidR="00AB2935" w:rsidRDefault="008C289D" w:rsidP="0003316E">
                  <w:pPr>
                    <w:pStyle w:val="documentleft-boxheading"/>
                    <w:pBdr>
                      <w:top w:val="none" w:sz="0" w:space="15" w:color="auto"/>
                      <w:bottom w:val="none" w:sz="0" w:space="10" w:color="auto"/>
                    </w:pBdr>
                    <w:ind w:left="9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b/>
                      <w:bCs/>
                      <w:color w:val="1A409A"/>
                      <w:sz w:val="32"/>
                      <w:szCs w:val="3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b/>
                      <w:bCs/>
                      <w:noProof/>
                      <w:color w:val="1A409A"/>
                      <w:sz w:val="32"/>
                      <w:szCs w:val="32"/>
                    </w:rPr>
                    <w:drawing>
                      <wp:anchor distT="0" distB="0" distL="114300" distR="114300" simplePos="0" relativeHeight="251685376" behindDoc="0" locked="0" layoutInCell="1" allowOverlap="1" wp14:anchorId="1DBB9BA2" wp14:editId="414E54B7">
                        <wp:simplePos x="0" y="0"/>
                        <wp:positionH relativeFrom="column">
                          <wp:posOffset>127000</wp:posOffset>
                        </wp:positionH>
                        <wp:positionV relativeFrom="paragraph">
                          <wp:posOffset>190500</wp:posOffset>
                        </wp:positionV>
                        <wp:extent cx="380250" cy="379688"/>
                        <wp:effectExtent l="0" t="0" r="0" b="0"/>
                        <wp:wrapNone/>
                        <wp:docPr id="100017" name="Picture 1000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57629160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0250" cy="3796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</w:rPr>
                    <w:t>Contact</w:t>
                  </w:r>
                </w:p>
                <w:p w14:paraId="053DE8E4" w14:textId="77777777" w:rsidR="00AB2935" w:rsidRDefault="008C289D" w:rsidP="0003316E">
                  <w:pPr>
                    <w:pStyle w:val="documenttxtBoldParagraph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  <w:t xml:space="preserve">Address </w:t>
                  </w:r>
                </w:p>
                <w:p w14:paraId="331C1D04" w14:textId="77777777" w:rsidR="00AB2935" w:rsidRDefault="008C289D" w:rsidP="0003316E">
                  <w:pPr>
                    <w:pStyle w:val="div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  <w:t>03-149, 352 Clementi Avenue 2.</w:t>
                  </w:r>
                </w:p>
                <w:p w14:paraId="5891E00B" w14:textId="77777777" w:rsidR="00AB2935" w:rsidRDefault="008C289D" w:rsidP="0003316E">
                  <w:pPr>
                    <w:ind w:left="200" w:right="200"/>
                    <w:rPr>
                      <w:rStyle w:val="span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sz w:val="22"/>
                      <w:szCs w:val="22"/>
                    </w:rPr>
                    <w:t>Singapore,</w:t>
                  </w: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  <w:t xml:space="preserve">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sz w:val="22"/>
                      <w:szCs w:val="22"/>
                    </w:rPr>
                    <w:t xml:space="preserve">Clementi,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sz w:val="22"/>
                      <w:szCs w:val="22"/>
                    </w:rPr>
                    <w:t>120352</w:t>
                  </w:r>
                </w:p>
                <w:p w14:paraId="6F4CEBAC" w14:textId="77777777" w:rsidR="00AB2935" w:rsidRDefault="008C289D" w:rsidP="0003316E">
                  <w:pPr>
                    <w:pStyle w:val="documenttxtBoldParagraph"/>
                    <w:spacing w:before="100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  <w:t xml:space="preserve">Phone </w:t>
                  </w:r>
                </w:p>
                <w:p w14:paraId="74FA11FA" w14:textId="77777777" w:rsidR="00AB2935" w:rsidRDefault="008C289D" w:rsidP="0003316E">
                  <w:pPr>
                    <w:pStyle w:val="div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sz w:val="22"/>
                      <w:szCs w:val="22"/>
                    </w:rPr>
                    <w:t>908-901-77</w:t>
                  </w:r>
                </w:p>
                <w:p w14:paraId="3890A49F" w14:textId="77777777" w:rsidR="00AB2935" w:rsidRDefault="008C289D" w:rsidP="0003316E">
                  <w:pPr>
                    <w:pStyle w:val="documenttxtBoldParagraph"/>
                    <w:spacing w:before="100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  <w:t xml:space="preserve">E-mail </w:t>
                  </w:r>
                </w:p>
                <w:p w14:paraId="20084AE5" w14:textId="77777777" w:rsidR="00AB2935" w:rsidRDefault="008C289D" w:rsidP="0003316E">
                  <w:pPr>
                    <w:pStyle w:val="documentword-breakParagraph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sz w:val="22"/>
                      <w:szCs w:val="22"/>
                    </w:rPr>
                    <w:t>dhilip_kumar@u.nus.edu</w:t>
                  </w:r>
                </w:p>
                <w:p w14:paraId="792DF294" w14:textId="77777777" w:rsidR="00AB2935" w:rsidRDefault="008C289D" w:rsidP="0003316E">
                  <w:pPr>
                    <w:pStyle w:val="documenttxtBoldParagraph"/>
                    <w:spacing w:before="100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  <w:t>LinkedIn</w:t>
                  </w:r>
                </w:p>
                <w:p w14:paraId="72C00B3A" w14:textId="77777777" w:rsidR="00AB2935" w:rsidRDefault="008C289D" w:rsidP="0003316E">
                  <w:pPr>
                    <w:pStyle w:val="div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  <w:t>www.linkedin.com/in/dhilipbinny</w:t>
                  </w:r>
                </w:p>
                <w:p w14:paraId="4C7BACD3" w14:textId="77777777" w:rsidR="00AB2935" w:rsidRDefault="008C289D" w:rsidP="0003316E">
                  <w:pPr>
                    <w:pStyle w:val="documenttxtBoldParagraph"/>
                    <w:spacing w:before="100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  <w:t>WWW</w:t>
                  </w:r>
                </w:p>
                <w:p w14:paraId="3FA20520" w14:textId="77777777" w:rsidR="00AB2935" w:rsidRDefault="008C289D" w:rsidP="0003316E">
                  <w:pPr>
                    <w:pStyle w:val="div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  <w:t>https://github.com/DhilipBinny</w:t>
                  </w:r>
                </w:p>
                <w:p w14:paraId="45AB7ABC" w14:textId="77777777" w:rsidR="00AB2935" w:rsidRDefault="008C289D" w:rsidP="0003316E">
                  <w:pPr>
                    <w:pStyle w:val="documenttxtBoldParagraph"/>
                    <w:spacing w:before="100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  <w:t>WWW</w:t>
                  </w:r>
                </w:p>
                <w:p w14:paraId="5E905D87" w14:textId="77777777" w:rsidR="00AB2935" w:rsidRDefault="008C289D" w:rsidP="0003316E">
                  <w:pPr>
                    <w:pStyle w:val="div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  <w:t>http://www.dhilip.ml</w:t>
                  </w:r>
                </w:p>
              </w:tc>
            </w:tr>
          </w:tbl>
          <w:p w14:paraId="1B265F7C" w14:textId="77777777" w:rsidR="00AB2935" w:rsidRDefault="00AB2935" w:rsidP="0003316E">
            <w:pPr>
              <w:rPr>
                <w:vanish/>
              </w:rPr>
            </w:pPr>
          </w:p>
          <w:tbl>
            <w:tblPr>
              <w:tblStyle w:val="documentleft-boxsection"/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"/>
              <w:gridCol w:w="3260"/>
            </w:tblGrid>
            <w:tr w:rsidR="00AB2935" w14:paraId="6162BBE5" w14:textId="77777777">
              <w:tc>
                <w:tcPr>
                  <w:tcW w:w="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vAlign w:val="bottom"/>
                  <w:hideMark/>
                </w:tcPr>
                <w:p w14:paraId="2A29DAE2" w14:textId="77777777" w:rsidR="00AB2935" w:rsidRDefault="00AB2935" w:rsidP="0003316E">
                  <w:pPr>
                    <w:pStyle w:val="documentleft-boxleftmargincellParagraph"/>
                    <w:ind w:right="200"/>
                    <w:rPr>
                      <w:rStyle w:val="documentleft-boxleftmargincell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280" w:type="dxa"/>
                  <w:tcMar>
                    <w:top w:w="0" w:type="dxa"/>
                    <w:left w:w="10" w:type="dxa"/>
                    <w:bottom w:w="5" w:type="dxa"/>
                    <w:right w:w="5" w:type="dxa"/>
                  </w:tcMar>
                  <w:hideMark/>
                </w:tcPr>
                <w:p w14:paraId="22BEEAD8" w14:textId="77777777" w:rsidR="00AB2935" w:rsidRDefault="008C289D" w:rsidP="0003316E">
                  <w:pPr>
                    <w:pStyle w:val="documentleft-boxheading"/>
                    <w:pBdr>
                      <w:top w:val="none" w:sz="0" w:space="15" w:color="auto"/>
                      <w:bottom w:val="none" w:sz="0" w:space="10" w:color="auto"/>
                    </w:pBdr>
                    <w:ind w:left="9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b/>
                      <w:bCs/>
                      <w:color w:val="1A409A"/>
                      <w:sz w:val="32"/>
                      <w:szCs w:val="3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b/>
                      <w:bCs/>
                      <w:noProof/>
                      <w:color w:val="1A409A"/>
                      <w:sz w:val="32"/>
                      <w:szCs w:val="32"/>
                    </w:rPr>
                    <w:drawing>
                      <wp:anchor distT="0" distB="0" distL="114300" distR="114300" simplePos="0" relativeHeight="251687424" behindDoc="0" locked="0" layoutInCell="1" allowOverlap="1" wp14:anchorId="7514D987" wp14:editId="3BEA0335">
                        <wp:simplePos x="0" y="0"/>
                        <wp:positionH relativeFrom="column">
                          <wp:posOffset>127000</wp:posOffset>
                        </wp:positionH>
                        <wp:positionV relativeFrom="paragraph">
                          <wp:posOffset>190500</wp:posOffset>
                        </wp:positionV>
                        <wp:extent cx="380250" cy="379688"/>
                        <wp:effectExtent l="0" t="0" r="0" b="0"/>
                        <wp:wrapNone/>
                        <wp:docPr id="100018" name="Picture 1000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00457269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0250" cy="3796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</w:rPr>
                    <w:t>Skills</w:t>
                  </w:r>
                </w:p>
                <w:p w14:paraId="114412AD" w14:textId="77777777" w:rsidR="00AB2935" w:rsidRDefault="008C289D" w:rsidP="0003316E">
                  <w:pPr>
                    <w:pStyle w:val="p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Database - MY SQL, SQLite, MS SQL, PostgreSQL, Mongo DB, Firebase</w:t>
                  </w:r>
                </w:p>
                <w:p w14:paraId="7B8D1EC8" w14:textId="77777777" w:rsidR="00AB2935" w:rsidRDefault="008C289D" w:rsidP="0003316E">
                  <w:pPr>
                    <w:pStyle w:val="documentrating-wrapper"/>
                    <w:ind w:left="200" w:right="200"/>
                    <w:jc w:val="left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noProof/>
                      <w:color w:val="000000"/>
                      <w:sz w:val="22"/>
                      <w:szCs w:val="22"/>
                    </w:rPr>
                    <w:drawing>
                      <wp:inline distT="0" distB="0" distL="0" distR="0" wp14:anchorId="1B89E924" wp14:editId="14C1B83D">
                        <wp:extent cx="827044" cy="170859"/>
                        <wp:effectExtent l="0" t="0" r="0" b="0"/>
                        <wp:docPr id="100019" name="Picture 1000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37469150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7044" cy="1708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FE2D7BD" w14:textId="77777777" w:rsidR="00AB2935" w:rsidRDefault="008C289D" w:rsidP="0003316E">
                  <w:pPr>
                    <w:pStyle w:val="documentratvsectiondivparagraphfirstparagraphsinglecolumnpaddedline"/>
                    <w:pBdr>
                      <w:right w:val="none" w:sz="0" w:space="2" w:color="auto"/>
                    </w:pBdr>
                    <w:ind w:left="200" w:right="280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Very Good</w:t>
                  </w:r>
                </w:p>
                <w:p w14:paraId="6C7B5BE1" w14:textId="77777777" w:rsidR="00AB2935" w:rsidRDefault="008C289D" w:rsidP="0003316E">
                  <w:pPr>
                    <w:pStyle w:val="p"/>
                    <w:spacing w:before="100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 xml:space="preserve">Web </w:t>
                  </w: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 xml:space="preserve">Development - Html 5, Razor, </w:t>
                  </w:r>
                  <w:proofErr w:type="spellStart"/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Thymeleaf</w:t>
                  </w:r>
                  <w:proofErr w:type="spellEnd"/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, Angular</w:t>
                  </w:r>
                </w:p>
                <w:p w14:paraId="5380A812" w14:textId="77777777" w:rsidR="00AB2935" w:rsidRDefault="008C289D" w:rsidP="0003316E">
                  <w:pPr>
                    <w:pStyle w:val="documentrating-wrapper"/>
                    <w:ind w:left="200" w:right="200"/>
                    <w:jc w:val="left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noProof/>
                      <w:color w:val="000000"/>
                      <w:sz w:val="22"/>
                      <w:szCs w:val="22"/>
                    </w:rPr>
                    <w:drawing>
                      <wp:inline distT="0" distB="0" distL="0" distR="0" wp14:anchorId="66C5AB70" wp14:editId="484ED921">
                        <wp:extent cx="827044" cy="170859"/>
                        <wp:effectExtent l="0" t="0" r="0" b="0"/>
                        <wp:docPr id="100020" name="Picture 1000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8742760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7044" cy="1708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9BC9295" w14:textId="77777777" w:rsidR="00AB2935" w:rsidRDefault="008C289D" w:rsidP="0003316E">
                  <w:pPr>
                    <w:pStyle w:val="documentpaddedline"/>
                    <w:pBdr>
                      <w:right w:val="none" w:sz="0" w:space="2" w:color="auto"/>
                    </w:pBdr>
                    <w:ind w:left="200" w:right="280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Very Good</w:t>
                  </w:r>
                </w:p>
                <w:p w14:paraId="22502204" w14:textId="4046F7F5" w:rsidR="00AB2935" w:rsidRDefault="008C289D" w:rsidP="0003316E">
                  <w:pPr>
                    <w:pStyle w:val="p"/>
                    <w:spacing w:before="100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 xml:space="preserve">IDE's - Visual Studio, Eclipse, </w:t>
                  </w:r>
                  <w:proofErr w:type="spellStart"/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Jupyter</w:t>
                  </w:r>
                  <w:proofErr w:type="spellEnd"/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 xml:space="preserve"> </w:t>
                  </w:r>
                  <w:r w:rsidR="00467FBC"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Notebook,</w:t>
                  </w: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 xml:space="preserve"> Visual Studio Code, </w:t>
                  </w:r>
                  <w:proofErr w:type="spellStart"/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Colab</w:t>
                  </w:r>
                  <w:proofErr w:type="spellEnd"/>
                </w:p>
                <w:p w14:paraId="7735BCA8" w14:textId="77777777" w:rsidR="00AB2935" w:rsidRDefault="008C289D" w:rsidP="0003316E">
                  <w:pPr>
                    <w:pStyle w:val="documentrating-wrapper"/>
                    <w:ind w:left="200" w:right="200"/>
                    <w:jc w:val="left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noProof/>
                      <w:color w:val="000000"/>
                      <w:sz w:val="22"/>
                      <w:szCs w:val="22"/>
                    </w:rPr>
                    <w:drawing>
                      <wp:inline distT="0" distB="0" distL="0" distR="0" wp14:anchorId="13ECA0FB" wp14:editId="77E8766D">
                        <wp:extent cx="827044" cy="170859"/>
                        <wp:effectExtent l="0" t="0" r="0" b="0"/>
                        <wp:docPr id="100021" name="Picture 1000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09029279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7044" cy="1708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39364A0" w14:textId="77777777" w:rsidR="00AB2935" w:rsidRDefault="008C289D" w:rsidP="0003316E">
                  <w:pPr>
                    <w:pStyle w:val="documentpaddedline"/>
                    <w:pBdr>
                      <w:right w:val="none" w:sz="0" w:space="2" w:color="auto"/>
                    </w:pBdr>
                    <w:ind w:left="200" w:right="280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Excellent</w:t>
                  </w:r>
                </w:p>
                <w:p w14:paraId="28884809" w14:textId="77777777" w:rsidR="00AB2935" w:rsidRDefault="008C289D" w:rsidP="0003316E">
                  <w:pPr>
                    <w:pStyle w:val="p"/>
                    <w:spacing w:before="100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Frameworks - Python Flask, Spring, ASP.net MVC 5, DialogFlow</w:t>
                  </w:r>
                </w:p>
                <w:p w14:paraId="0F40490E" w14:textId="77777777" w:rsidR="00AB2935" w:rsidRDefault="008C289D" w:rsidP="0003316E">
                  <w:pPr>
                    <w:pStyle w:val="documentrating-wrapper"/>
                    <w:ind w:left="200" w:right="200"/>
                    <w:jc w:val="left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noProof/>
                      <w:color w:val="000000"/>
                      <w:sz w:val="22"/>
                      <w:szCs w:val="22"/>
                    </w:rPr>
                    <w:drawing>
                      <wp:inline distT="0" distB="0" distL="0" distR="0" wp14:anchorId="2C142B1C" wp14:editId="1CC6A039">
                        <wp:extent cx="827044" cy="170859"/>
                        <wp:effectExtent l="0" t="0" r="0" b="0"/>
                        <wp:docPr id="100022" name="Picture 1000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4801445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7044" cy="1708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03F5203" w14:textId="77777777" w:rsidR="00AB2935" w:rsidRDefault="008C289D" w:rsidP="0003316E">
                  <w:pPr>
                    <w:pStyle w:val="documentpaddedline"/>
                    <w:pBdr>
                      <w:right w:val="none" w:sz="0" w:space="2" w:color="auto"/>
                    </w:pBdr>
                    <w:ind w:left="200" w:right="280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Excellent</w:t>
                  </w:r>
                </w:p>
                <w:p w14:paraId="083A1236" w14:textId="77777777" w:rsidR="00AB2935" w:rsidRDefault="008C289D" w:rsidP="0003316E">
                  <w:pPr>
                    <w:pStyle w:val="p"/>
                    <w:spacing w:before="100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 xml:space="preserve">Cloud - AWS EC2, RDS, Azure </w:t>
                  </w:r>
                  <w:proofErr w:type="spellStart"/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Webapp</w:t>
                  </w:r>
                  <w:proofErr w:type="spellEnd"/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 xml:space="preserve"> Svc, Heroku</w:t>
                  </w:r>
                </w:p>
                <w:p w14:paraId="36D96248" w14:textId="77777777" w:rsidR="00AB2935" w:rsidRDefault="008C289D" w:rsidP="0003316E">
                  <w:pPr>
                    <w:pStyle w:val="documentrating-wrapper"/>
                    <w:ind w:left="200" w:right="200"/>
                    <w:jc w:val="left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noProof/>
                      <w:color w:val="000000"/>
                      <w:sz w:val="22"/>
                      <w:szCs w:val="22"/>
                    </w:rPr>
                    <w:drawing>
                      <wp:inline distT="0" distB="0" distL="0" distR="0" wp14:anchorId="0AFD7663" wp14:editId="38B378F9">
                        <wp:extent cx="827044" cy="170859"/>
                        <wp:effectExtent l="0" t="0" r="0" b="0"/>
                        <wp:docPr id="100023" name="Picture 1000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73290002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7044" cy="1708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C9C34A1" w14:textId="77777777" w:rsidR="00AB2935" w:rsidRDefault="008C289D" w:rsidP="0003316E">
                  <w:pPr>
                    <w:pStyle w:val="documentpaddedline"/>
                    <w:pBdr>
                      <w:right w:val="none" w:sz="0" w:space="2" w:color="auto"/>
                    </w:pBdr>
                    <w:ind w:left="200" w:right="280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Good</w:t>
                  </w:r>
                </w:p>
                <w:p w14:paraId="1F9BE17A" w14:textId="12936316" w:rsidR="00AB2935" w:rsidRDefault="008C289D" w:rsidP="0003316E">
                  <w:pPr>
                    <w:pStyle w:val="p"/>
                    <w:spacing w:before="100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lastRenderedPageBreak/>
                    <w:t xml:space="preserve">Web Scraping - </w:t>
                  </w:r>
                  <w:r w:rsidR="00467FBC"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Selenium,</w:t>
                  </w: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 xml:space="preserve"> </w:t>
                  </w:r>
                  <w:r w:rsidR="00467FBC"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Beautiful Soup</w:t>
                  </w:r>
                </w:p>
                <w:p w14:paraId="3A25C8C2" w14:textId="77777777" w:rsidR="00AB2935" w:rsidRDefault="008C289D" w:rsidP="0003316E">
                  <w:pPr>
                    <w:pStyle w:val="documentrating-wrapper"/>
                    <w:ind w:left="200" w:right="200"/>
                    <w:jc w:val="left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noProof/>
                      <w:color w:val="000000"/>
                      <w:sz w:val="22"/>
                      <w:szCs w:val="22"/>
                    </w:rPr>
                    <w:drawing>
                      <wp:inline distT="0" distB="0" distL="0" distR="0" wp14:anchorId="5834CD76" wp14:editId="7CBAFC02">
                        <wp:extent cx="827044" cy="170859"/>
                        <wp:effectExtent l="0" t="0" r="0" b="0"/>
                        <wp:docPr id="100024" name="Picture 1000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34960284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7044" cy="1708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693803C" w14:textId="77777777" w:rsidR="00AB2935" w:rsidRDefault="008C289D" w:rsidP="0003316E">
                  <w:pPr>
                    <w:pStyle w:val="documentpaddedline"/>
                    <w:pBdr>
                      <w:right w:val="none" w:sz="0" w:space="2" w:color="auto"/>
                    </w:pBdr>
                    <w:ind w:left="200" w:right="280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Very Good</w:t>
                  </w:r>
                </w:p>
                <w:p w14:paraId="73AB5BC1" w14:textId="164CC097" w:rsidR="00AB2935" w:rsidRDefault="008C289D" w:rsidP="0003316E">
                  <w:pPr>
                    <w:pStyle w:val="p"/>
                    <w:spacing w:before="100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 xml:space="preserve">Data Analysis - </w:t>
                  </w:r>
                  <w:proofErr w:type="gramStart"/>
                  <w:r w:rsidR="00467FBC"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NumPy</w:t>
                  </w: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 xml:space="preserve"> ,</w:t>
                  </w:r>
                  <w:proofErr w:type="gramEnd"/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 xml:space="preserve"> Pandas</w:t>
                  </w:r>
                </w:p>
                <w:p w14:paraId="0FEBF2C7" w14:textId="77777777" w:rsidR="00AB2935" w:rsidRDefault="008C289D" w:rsidP="0003316E">
                  <w:pPr>
                    <w:pStyle w:val="documentrating-wrapper"/>
                    <w:ind w:left="200" w:right="200"/>
                    <w:jc w:val="left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noProof/>
                      <w:color w:val="000000"/>
                      <w:sz w:val="22"/>
                      <w:szCs w:val="22"/>
                    </w:rPr>
                    <w:drawing>
                      <wp:inline distT="0" distB="0" distL="0" distR="0" wp14:anchorId="2C62D842" wp14:editId="670F1572">
                        <wp:extent cx="827044" cy="170859"/>
                        <wp:effectExtent l="0" t="0" r="0" b="0"/>
                        <wp:docPr id="100025" name="Picture 1000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02560090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7044" cy="1708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9CD72EA" w14:textId="77777777" w:rsidR="00AB2935" w:rsidRDefault="008C289D" w:rsidP="0003316E">
                  <w:pPr>
                    <w:pStyle w:val="documentpaddedline"/>
                    <w:pBdr>
                      <w:right w:val="none" w:sz="0" w:space="2" w:color="auto"/>
                    </w:pBdr>
                    <w:ind w:left="200" w:right="280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Excellent</w:t>
                  </w:r>
                </w:p>
                <w:p w14:paraId="09BE64CF" w14:textId="77777777" w:rsidR="00AB2935" w:rsidRDefault="008C289D" w:rsidP="0003316E">
                  <w:pPr>
                    <w:pStyle w:val="p"/>
                    <w:spacing w:before="100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Data Visualisation - Matplotlib, Seaborn</w:t>
                  </w:r>
                </w:p>
                <w:p w14:paraId="682E1EF5" w14:textId="77777777" w:rsidR="00AB2935" w:rsidRDefault="008C289D" w:rsidP="0003316E">
                  <w:pPr>
                    <w:pStyle w:val="documentrating-wrapper"/>
                    <w:ind w:left="200" w:right="200"/>
                    <w:jc w:val="left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noProof/>
                      <w:color w:val="000000"/>
                      <w:sz w:val="22"/>
                      <w:szCs w:val="22"/>
                    </w:rPr>
                    <w:drawing>
                      <wp:inline distT="0" distB="0" distL="0" distR="0" wp14:anchorId="48B69C77" wp14:editId="209D6A35">
                        <wp:extent cx="827044" cy="170859"/>
                        <wp:effectExtent l="0" t="0" r="0" b="0"/>
                        <wp:docPr id="100026" name="Picture 1000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19281886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7044" cy="1708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C667AF7" w14:textId="77777777" w:rsidR="00AB2935" w:rsidRDefault="008C289D" w:rsidP="0003316E">
                  <w:pPr>
                    <w:pStyle w:val="documentpaddedline"/>
                    <w:pBdr>
                      <w:right w:val="none" w:sz="0" w:space="2" w:color="auto"/>
                    </w:pBdr>
                    <w:ind w:left="200" w:right="280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Very Good</w:t>
                  </w:r>
                </w:p>
                <w:p w14:paraId="12882708" w14:textId="57A96E6F" w:rsidR="00AB2935" w:rsidRDefault="008C289D" w:rsidP="0003316E">
                  <w:pPr>
                    <w:pStyle w:val="p"/>
                    <w:spacing w:before="100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 xml:space="preserve">Machine </w:t>
                  </w:r>
                  <w:r w:rsidR="00467FBC"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Learning</w:t>
                  </w: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 xml:space="preserve"> - </w:t>
                  </w:r>
                  <w:proofErr w:type="spellStart"/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Sklearn</w:t>
                  </w:r>
                  <w:proofErr w:type="spellEnd"/>
                </w:p>
                <w:p w14:paraId="0C4E1475" w14:textId="77777777" w:rsidR="00AB2935" w:rsidRDefault="008C289D" w:rsidP="0003316E">
                  <w:pPr>
                    <w:pStyle w:val="documentrating-wrapper"/>
                    <w:ind w:left="200" w:right="200"/>
                    <w:jc w:val="left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noProof/>
                      <w:color w:val="000000"/>
                      <w:sz w:val="22"/>
                      <w:szCs w:val="22"/>
                    </w:rPr>
                    <w:drawing>
                      <wp:inline distT="0" distB="0" distL="0" distR="0" wp14:anchorId="52003916" wp14:editId="6D9AE5EB">
                        <wp:extent cx="827044" cy="170859"/>
                        <wp:effectExtent l="0" t="0" r="0" b="0"/>
                        <wp:docPr id="100027" name="Picture 1000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2387015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7044" cy="1708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A7388F9" w14:textId="77777777" w:rsidR="00AB2935" w:rsidRDefault="008C289D" w:rsidP="0003316E">
                  <w:pPr>
                    <w:pStyle w:val="documentpaddedline"/>
                    <w:pBdr>
                      <w:right w:val="none" w:sz="0" w:space="2" w:color="auto"/>
                    </w:pBdr>
                    <w:ind w:left="200" w:right="280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Very Good</w:t>
                  </w:r>
                </w:p>
                <w:p w14:paraId="2D5A8256" w14:textId="77777777" w:rsidR="00AB2935" w:rsidRDefault="008C289D" w:rsidP="0003316E">
                  <w:pPr>
                    <w:pStyle w:val="p"/>
                    <w:spacing w:before="100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Containers - Docker</w:t>
                  </w:r>
                </w:p>
                <w:p w14:paraId="0446FAD5" w14:textId="77777777" w:rsidR="00AB2935" w:rsidRDefault="008C289D" w:rsidP="0003316E">
                  <w:pPr>
                    <w:pStyle w:val="documentrating-wrapper"/>
                    <w:ind w:left="200" w:right="200"/>
                    <w:jc w:val="left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noProof/>
                      <w:color w:val="000000"/>
                      <w:sz w:val="22"/>
                      <w:szCs w:val="22"/>
                    </w:rPr>
                    <w:drawing>
                      <wp:inline distT="0" distB="0" distL="0" distR="0" wp14:anchorId="6A735BE9" wp14:editId="6699D714">
                        <wp:extent cx="827044" cy="170859"/>
                        <wp:effectExtent l="0" t="0" r="0" b="0"/>
                        <wp:docPr id="100028" name="Picture 1000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42241782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7044" cy="1708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2116BD6" w14:textId="77777777" w:rsidR="00AB2935" w:rsidRDefault="008C289D" w:rsidP="0003316E">
                  <w:pPr>
                    <w:pStyle w:val="documentpaddedline"/>
                    <w:pBdr>
                      <w:right w:val="none" w:sz="0" w:space="2" w:color="auto"/>
                    </w:pBdr>
                    <w:ind w:left="200" w:right="280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Very Good</w:t>
                  </w:r>
                </w:p>
              </w:tc>
            </w:tr>
          </w:tbl>
          <w:p w14:paraId="23CF2127" w14:textId="77777777" w:rsidR="00AB2935" w:rsidRDefault="00AB2935" w:rsidP="0003316E">
            <w:pPr>
              <w:rPr>
                <w:vanish/>
              </w:rPr>
            </w:pPr>
          </w:p>
          <w:tbl>
            <w:tblPr>
              <w:tblStyle w:val="documentleft-boxsection"/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"/>
              <w:gridCol w:w="3260"/>
            </w:tblGrid>
            <w:tr w:rsidR="00AB2935" w14:paraId="030E61B4" w14:textId="77777777">
              <w:tc>
                <w:tcPr>
                  <w:tcW w:w="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vAlign w:val="bottom"/>
                  <w:hideMark/>
                </w:tcPr>
                <w:p w14:paraId="5C378A4A" w14:textId="77777777" w:rsidR="00AB2935" w:rsidRDefault="00AB2935" w:rsidP="0003316E">
                  <w:pPr>
                    <w:pStyle w:val="documentleft-boxleftmargincellParagraph"/>
                    <w:ind w:right="200"/>
                    <w:rPr>
                      <w:rStyle w:val="documentleft-boxleftmargincell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280" w:type="dxa"/>
                  <w:tcMar>
                    <w:top w:w="0" w:type="dxa"/>
                    <w:left w:w="10" w:type="dxa"/>
                    <w:bottom w:w="5" w:type="dxa"/>
                    <w:right w:w="5" w:type="dxa"/>
                  </w:tcMar>
                  <w:hideMark/>
                </w:tcPr>
                <w:p w14:paraId="59C130C4" w14:textId="77777777" w:rsidR="00AB2935" w:rsidRDefault="008C289D" w:rsidP="0003316E">
                  <w:pPr>
                    <w:pStyle w:val="documentleft-boxheading"/>
                    <w:pBdr>
                      <w:top w:val="none" w:sz="0" w:space="15" w:color="auto"/>
                      <w:bottom w:val="none" w:sz="0" w:space="10" w:color="auto"/>
                    </w:pBdr>
                    <w:ind w:left="9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b/>
                      <w:bCs/>
                      <w:color w:val="1A409A"/>
                      <w:sz w:val="32"/>
                      <w:szCs w:val="3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b/>
                      <w:bCs/>
                      <w:noProof/>
                      <w:color w:val="1A409A"/>
                      <w:sz w:val="32"/>
                      <w:szCs w:val="32"/>
                    </w:rPr>
                    <w:drawing>
                      <wp:anchor distT="0" distB="0" distL="114300" distR="114300" simplePos="0" relativeHeight="251689472" behindDoc="0" locked="0" layoutInCell="1" allowOverlap="1" wp14:anchorId="36DD0783" wp14:editId="5875FFFC">
                        <wp:simplePos x="0" y="0"/>
                        <wp:positionH relativeFrom="column">
                          <wp:posOffset>127000</wp:posOffset>
                        </wp:positionH>
                        <wp:positionV relativeFrom="paragraph">
                          <wp:posOffset>190500</wp:posOffset>
                        </wp:positionV>
                        <wp:extent cx="380250" cy="379688"/>
                        <wp:effectExtent l="0" t="0" r="0" b="0"/>
                        <wp:wrapNone/>
                        <wp:docPr id="100029" name="Picture 1000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27824640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0250" cy="3796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</w:rPr>
                    <w:t>Software</w:t>
                  </w:r>
                </w:p>
                <w:p w14:paraId="6378C104" w14:textId="77777777" w:rsidR="00AB2935" w:rsidRDefault="008C289D" w:rsidP="0003316E">
                  <w:pPr>
                    <w:pStyle w:val="p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Computer Aided Design - AUTOCAD, CREO 3.0, CATIA, PDMS, ANSYS.</w:t>
                  </w:r>
                </w:p>
                <w:p w14:paraId="2A91B349" w14:textId="77777777" w:rsidR="00AB2935" w:rsidRDefault="008C289D" w:rsidP="0003316E">
                  <w:pPr>
                    <w:pStyle w:val="documentrating-wrapper"/>
                    <w:ind w:left="200" w:right="200"/>
                    <w:jc w:val="left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noProof/>
                      <w:color w:val="000000"/>
                      <w:sz w:val="22"/>
                      <w:szCs w:val="22"/>
                    </w:rPr>
                    <w:drawing>
                      <wp:inline distT="0" distB="0" distL="0" distR="0" wp14:anchorId="41EA46C1" wp14:editId="53A93CA5">
                        <wp:extent cx="827044" cy="170859"/>
                        <wp:effectExtent l="0" t="0" r="0" b="0"/>
                        <wp:docPr id="100030" name="Picture 1000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4331592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7044" cy="1708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297C286" w14:textId="77777777" w:rsidR="00AB2935" w:rsidRDefault="008C289D" w:rsidP="0003316E">
                  <w:pPr>
                    <w:pStyle w:val="documentratvsectiondivparagraphfirstparagraphsinglecolumnpaddedline"/>
                    <w:pBdr>
                      <w:right w:val="none" w:sz="0" w:space="2" w:color="auto"/>
                    </w:pBdr>
                    <w:ind w:left="200" w:right="280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Very Good</w:t>
                  </w:r>
                </w:p>
              </w:tc>
            </w:tr>
          </w:tbl>
          <w:p w14:paraId="59C6F3C1" w14:textId="77777777" w:rsidR="00AB2935" w:rsidRDefault="00AB2935" w:rsidP="0003316E">
            <w:pPr>
              <w:rPr>
                <w:rStyle w:val="documentleft-box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  <w:bookmarkStart w:id="0" w:name="_GoBack"/>
        <w:bookmarkEnd w:id="0"/>
      </w:tr>
    </w:tbl>
    <w:p w14:paraId="5C9BC2BF" w14:textId="77777777" w:rsidR="00AB2935" w:rsidRDefault="008C289D" w:rsidP="0003316E">
      <w:pPr>
        <w:rPr>
          <w:rFonts w:ascii="Century Gothic" w:eastAsia="Century Gothic" w:hAnsi="Century Gothic" w:cs="Century Gothic"/>
          <w:sz w:val="22"/>
          <w:szCs w:val="22"/>
        </w:rPr>
      </w:pPr>
      <w:r>
        <w:rPr>
          <w:color w:val="FFFFFF"/>
          <w:sz w:val="2"/>
        </w:rPr>
        <w:lastRenderedPageBreak/>
        <w:t>.</w:t>
      </w:r>
    </w:p>
    <w:sectPr w:rsidR="00AB2935">
      <w:pgSz w:w="12240" w:h="15840"/>
      <w:pgMar w:top="500" w:right="300" w:bottom="50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A179660F-C907-4051-863E-91FE79BAF035}"/>
    <w:embedBold r:id="rId2" w:fontKey="{4C0C2AC0-D80C-4659-B28C-19E6CD09B3F2}"/>
    <w:embedItalic r:id="rId3" w:fontKey="{FF5BB399-2093-4612-BC73-869B21B0BA7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9FB2C58E-E791-4602-932B-86144FD98C3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B4FD0D0A-E5C5-41EB-8D16-32A9E64F46F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62E6A89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F8ED41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51E70D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E82033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0527FD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45A254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2E888F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04AA0B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8CC246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13D060C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940221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F5A3B0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848251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85046E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B46E57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F9C5F0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812062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D0026A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9E6C02C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DD2061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6F4311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9B001D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6C447D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CB8E55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B061E2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65ED3F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A1CEE2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2CDA03C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9887FF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27E071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BD017F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948F47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D22579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D1A11A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1CAE67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3F4E01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267E1EC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FEEB5A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65842A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2E8113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E3E02D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19ADEB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ADC166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730D36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3B6958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844CBA5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636E7A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1789B2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C14FC6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71ADFE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6063DC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9E25CD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08CB1F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E7028E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89E47D4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156381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61CB14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36E36F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EBEF7C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16AD49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E76105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010A98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18644F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00C8458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55820B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200A38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D48037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AEC793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C0212E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832BB5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858127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110B06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B9B4BED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0F23C0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2E2DEC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FBC5F2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F3257D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48830F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8905DF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5EA869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CBAD40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B5D411D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00EF53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B463E9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534F9F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B241B2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136861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F5CD8A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080E3E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324F32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0000000B"/>
    <w:multiLevelType w:val="hybridMultilevel"/>
    <w:tmpl w:val="0000000B"/>
    <w:lvl w:ilvl="0" w:tplc="C32274C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69E4A7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DD22D6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CF8093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7D696F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C3ED0C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3F09F2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EB84B0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100E86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" w15:restartNumberingAfterBreak="0">
    <w:nsid w:val="11DB3BF4"/>
    <w:multiLevelType w:val="hybridMultilevel"/>
    <w:tmpl w:val="97865BC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935"/>
    <w:rsid w:val="0003316E"/>
    <w:rsid w:val="0005229E"/>
    <w:rsid w:val="00114AB5"/>
    <w:rsid w:val="00240E79"/>
    <w:rsid w:val="0025028D"/>
    <w:rsid w:val="00270CDD"/>
    <w:rsid w:val="003217F3"/>
    <w:rsid w:val="00467FBC"/>
    <w:rsid w:val="00585EED"/>
    <w:rsid w:val="006846E1"/>
    <w:rsid w:val="0076115E"/>
    <w:rsid w:val="00835980"/>
    <w:rsid w:val="008C289D"/>
    <w:rsid w:val="00A007BA"/>
    <w:rsid w:val="00AB2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62169"/>
  <w15:docId w15:val="{D7CC29A3-A5F6-43B3-B27B-B63E7E008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SG" w:eastAsia="en-SG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pacing w:line="360" w:lineRule="atLeast"/>
    </w:pPr>
  </w:style>
  <w:style w:type="character" w:customStyle="1" w:styleId="documentleft-box">
    <w:name w:val="document_left-box"/>
    <w:basedOn w:val="DefaultParagraphFont"/>
  </w:style>
  <w:style w:type="paragraph" w:customStyle="1" w:styleId="documentleft-boxsectionnth-child1">
    <w:name w:val="document_left-box_section_nth-child(1)"/>
    <w:basedOn w:val="Normal"/>
  </w:style>
  <w:style w:type="paragraph" w:customStyle="1" w:styleId="documentleft-boxparagraphPARAGRAPHNAME">
    <w:name w:val="document_left-box_paragraph_PARAGRAPH_NAME"/>
    <w:basedOn w:val="Normal"/>
  </w:style>
  <w:style w:type="character" w:customStyle="1" w:styleId="documenttablecell">
    <w:name w:val="document_tablecell"/>
    <w:basedOn w:val="DefaultParagraphFont"/>
  </w:style>
  <w:style w:type="character" w:customStyle="1" w:styleId="documentmonogram">
    <w:name w:val="document_monogram"/>
    <w:basedOn w:val="DefaultParagraphFont"/>
  </w:style>
  <w:style w:type="character" w:customStyle="1" w:styleId="documenttxtBold">
    <w:name w:val="document_txtBold"/>
    <w:basedOn w:val="DefaultParagraphFont"/>
    <w:rPr>
      <w:b/>
      <w:bCs/>
    </w:rPr>
  </w:style>
  <w:style w:type="character" w:customStyle="1" w:styleId="documentword-break">
    <w:name w:val="document_word-break"/>
    <w:basedOn w:val="DefaultParagraphFont"/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ocumentresumeTitle">
    <w:name w:val="document_resumeTitle"/>
    <w:basedOn w:val="Normal"/>
    <w:pPr>
      <w:spacing w:line="460" w:lineRule="atLeast"/>
    </w:pPr>
    <w:rPr>
      <w:color w:val="1A409A"/>
      <w:sz w:val="32"/>
      <w:szCs w:val="32"/>
    </w:rPr>
  </w:style>
  <w:style w:type="table" w:customStyle="1" w:styleId="documentname">
    <w:name w:val="document_name"/>
    <w:basedOn w:val="TableNormal"/>
    <w:tblPr/>
  </w:style>
  <w:style w:type="character" w:customStyle="1" w:styleId="documentleft-boxleftmargincell">
    <w:name w:val="document_left-box_leftmargincell"/>
    <w:basedOn w:val="DefaultParagraphFont"/>
  </w:style>
  <w:style w:type="paragraph" w:customStyle="1" w:styleId="documentleft-boxleftmargincellParagraph">
    <w:name w:val="document_left-box_leftmargincell Paragraph"/>
    <w:basedOn w:val="Normal"/>
  </w:style>
  <w:style w:type="character" w:customStyle="1" w:styleId="documentleft-boxsectionparagraphwrapper">
    <w:name w:val="document_left-box_section_paragraphwrapper"/>
    <w:basedOn w:val="DefaultParagraphFont"/>
  </w:style>
  <w:style w:type="paragraph" w:customStyle="1" w:styleId="documentleft-boxheading">
    <w:name w:val="document_left-box_heading"/>
    <w:basedOn w:val="Normal"/>
  </w:style>
  <w:style w:type="character" w:customStyle="1" w:styleId="documentsectiontitle">
    <w:name w:val="document_sectiontitle"/>
    <w:basedOn w:val="DefaultParagraphFont"/>
    <w:rPr>
      <w:color w:val="1A409A"/>
      <w:sz w:val="32"/>
      <w:szCs w:val="32"/>
    </w:rPr>
  </w:style>
  <w:style w:type="character" w:customStyle="1" w:styleId="documentleft-boxspandateswrapper">
    <w:name w:val="document_left-box_span_dates_wrapper"/>
    <w:basedOn w:val="DefaultParagraphFont"/>
    <w:rPr>
      <w:color w:val="343434"/>
    </w:rPr>
  </w:style>
  <w:style w:type="character" w:customStyle="1" w:styleId="divdocumenttwocolparasinglecolumn">
    <w:name w:val="div_document_twocolpara_singlecolumn"/>
    <w:basedOn w:val="DefaultParagraphFont"/>
  </w:style>
  <w:style w:type="paragraph" w:customStyle="1" w:styleId="div">
    <w:name w:val="div"/>
    <w:basedOn w:val="Normal"/>
  </w:style>
  <w:style w:type="paragraph" w:customStyle="1" w:styleId="p">
    <w:name w:val="p"/>
    <w:basedOn w:val="Normal"/>
  </w:style>
  <w:style w:type="table" w:customStyle="1" w:styleId="documentleft-boxparagraphwrapperdivtwocolpara">
    <w:name w:val="document_left-box_paragraphwrapper_div_twocolpara"/>
    <w:basedOn w:val="TableNormal"/>
    <w:tblPr/>
  </w:style>
  <w:style w:type="table" w:customStyle="1" w:styleId="documentleft-boxsection">
    <w:name w:val="document_left-box_section"/>
    <w:basedOn w:val="TableNormal"/>
    <w:tblPr/>
  </w:style>
  <w:style w:type="paragraph" w:customStyle="1" w:styleId="documenttxtBoldParagraph">
    <w:name w:val="document_txtBold Paragraph"/>
    <w:basedOn w:val="Normal"/>
    <w:rPr>
      <w:b/>
      <w:bCs/>
    </w:rPr>
  </w:style>
  <w:style w:type="character" w:customStyle="1" w:styleId="documentdegree">
    <w:name w:val="document_degree"/>
    <w:basedOn w:val="DefaultParagraphFont"/>
    <w:rPr>
      <w:sz w:val="28"/>
      <w:szCs w:val="28"/>
    </w:rPr>
  </w:style>
  <w:style w:type="character" w:customStyle="1" w:styleId="documentprogramline">
    <w:name w:val="document_programline"/>
    <w:basedOn w:val="DefaultParagraphFont"/>
    <w:rPr>
      <w:sz w:val="28"/>
      <w:szCs w:val="28"/>
    </w:rPr>
  </w:style>
  <w:style w:type="paragraph" w:customStyle="1" w:styleId="documentpaddedline">
    <w:name w:val="document_paddedline"/>
    <w:basedOn w:val="Normal"/>
  </w:style>
  <w:style w:type="paragraph" w:customStyle="1" w:styleId="divdocumentli">
    <w:name w:val="div_document_li"/>
    <w:basedOn w:val="Normal"/>
    <w:pPr>
      <w:pBdr>
        <w:left w:val="none" w:sz="0" w:space="5" w:color="auto"/>
      </w:pBdr>
    </w:pPr>
  </w:style>
  <w:style w:type="table" w:customStyle="1" w:styleId="documentsectionexpreducparagraphwrapperparagraphtwocolpara">
    <w:name w:val="document_section_expreduc_paragraphwrapper_paragraph_twocolpara"/>
    <w:basedOn w:val="TableNormal"/>
    <w:tblPr/>
  </w:style>
  <w:style w:type="character" w:customStyle="1" w:styleId="Strong1">
    <w:name w:val="Strong1"/>
    <w:basedOn w:val="DefaultParagraphFont"/>
    <w:rPr>
      <w:bdr w:val="none" w:sz="0" w:space="0" w:color="auto"/>
      <w:vertAlign w:val="baseline"/>
    </w:rPr>
  </w:style>
  <w:style w:type="character" w:customStyle="1" w:styleId="em">
    <w:name w:val="em"/>
    <w:basedOn w:val="DefaultParagraphFont"/>
    <w:rPr>
      <w:bdr w:val="none" w:sz="0" w:space="0" w:color="auto"/>
      <w:vertAlign w:val="baseline"/>
    </w:rPr>
  </w:style>
  <w:style w:type="paragraph" w:customStyle="1" w:styleId="documentleft-boxParagraph">
    <w:name w:val="document_left-box Paragraph"/>
    <w:basedOn w:val="Normal"/>
    <w:pPr>
      <w:pBdr>
        <w:right w:val="none" w:sz="0" w:space="5" w:color="auto"/>
      </w:pBdr>
    </w:pPr>
  </w:style>
  <w:style w:type="character" w:customStyle="1" w:styleId="documentcenter-box">
    <w:name w:val="document_center-box"/>
    <w:basedOn w:val="DefaultParagraphFont"/>
  </w:style>
  <w:style w:type="character" w:customStyle="1" w:styleId="documentright-box">
    <w:name w:val="document_right-box"/>
    <w:basedOn w:val="DefaultParagraphFont"/>
  </w:style>
  <w:style w:type="paragraph" w:customStyle="1" w:styleId="documentleft-boxparagraph0">
    <w:name w:val="document_left-box_paragraph"/>
    <w:basedOn w:val="Normal"/>
  </w:style>
  <w:style w:type="paragraph" w:customStyle="1" w:styleId="documentaddresssinglecolumn">
    <w:name w:val="document_address_singlecolumn"/>
    <w:basedOn w:val="Normal"/>
  </w:style>
  <w:style w:type="paragraph" w:customStyle="1" w:styleId="documentword-breakParagraph">
    <w:name w:val="document_word-break Paragraph"/>
    <w:basedOn w:val="Normal"/>
  </w:style>
  <w:style w:type="paragraph" w:customStyle="1" w:styleId="documentmt5">
    <w:name w:val="document_mt5"/>
    <w:basedOn w:val="Normal"/>
  </w:style>
  <w:style w:type="table" w:customStyle="1" w:styleId="documentright-boxsectionnth-child1">
    <w:name w:val="document_right-box_section_nth-child(1)"/>
    <w:basedOn w:val="TableNormal"/>
    <w:tblPr/>
  </w:style>
  <w:style w:type="paragraph" w:customStyle="1" w:styleId="documentleft-boxparagraphwrapperdivtwocolparaParagraph">
    <w:name w:val="document_left-box_paragraphwrapper_div_twocolpara Paragraph"/>
    <w:basedOn w:val="Normal"/>
  </w:style>
  <w:style w:type="paragraph" w:customStyle="1" w:styleId="documentright-boxratvsectionparagraphsinglecolumn">
    <w:name w:val="document_right-box_ratvsection_paragraph_singlecolumn"/>
    <w:basedOn w:val="Normal"/>
  </w:style>
  <w:style w:type="paragraph" w:customStyle="1" w:styleId="documentratvsectiondivparagraphfirstparagraphsinglecolumnpaddedline">
    <w:name w:val="document_ratvsection_div_paragraph_firstparagraph_singlecolumn_paddedline"/>
    <w:basedOn w:val="Normal"/>
  </w:style>
  <w:style w:type="paragraph" w:customStyle="1" w:styleId="documentrating-wrapper">
    <w:name w:val="document_rating-wrapper"/>
    <w:basedOn w:val="Normal"/>
    <w:pPr>
      <w:jc w:val="right"/>
    </w:pPr>
  </w:style>
  <w:style w:type="paragraph" w:customStyle="1" w:styleId="documenttxtright">
    <w:name w:val="document_txtright"/>
    <w:basedOn w:val="Normal"/>
    <w:pPr>
      <w:spacing w:line="260" w:lineRule="atLeast"/>
    </w:pPr>
  </w:style>
  <w:style w:type="paragraph" w:customStyle="1" w:styleId="documentratvsectiondivparagraphsinglecolumnratvtext">
    <w:name w:val="document_ratvsection_div_paragraph_singlecolumn_ratvtext"/>
    <w:basedOn w:val="Normal"/>
  </w:style>
  <w:style w:type="table" w:customStyle="1" w:styleId="documentdivnottopsection">
    <w:name w:val="document &gt; div_not(.topsection)"/>
    <w:basedOn w:val="TableNormal"/>
    <w:tblPr/>
  </w:style>
  <w:style w:type="paragraph" w:styleId="ListParagraph">
    <w:name w:val="List Paragraph"/>
    <w:basedOn w:val="Normal"/>
    <w:uiPriority w:val="34"/>
    <w:qFormat/>
    <w:rsid w:val="000331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990</Words>
  <Characters>5645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Dhilip KumarVeerapandiIntern - A*STAR (SimTech)</vt:lpstr>
    </vt:vector>
  </TitlesOfParts>
  <Company/>
  <LinksUpToDate>false</LinksUpToDate>
  <CharactersWithSpaces>6622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Dhilip KumarVeerapandiIntern - A*STAR (SimTech)</dc:title>
  <dc:creator>stduser_01</dc:creator>
  <cp:lastModifiedBy>Dhilip Kumar Veerapandi</cp:lastModifiedBy>
  <cp:revision>2</cp:revision>
  <dcterms:created xsi:type="dcterms:W3CDTF">2019-12-14T05:29:00Z</dcterms:created>
  <dcterms:modified xsi:type="dcterms:W3CDTF">2019-12-14T05:29:00Z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YGAAAB+LCAAAAAAABAAUmEVy5AAQBB+kg5iOYkaLb2Jm1ut39uQIh62werqrMs3AJCywKM/TKEoQHEHQuAgRGErgBA8hDCG4jHh39uhQ7U56LI1Q2z0M0Kw+pH9aoP2KT4chGBJs1k2KvnVaabl8+uoMBy3o4moATIPmIZVu1QZN0A06GeZoMIzjEMd7HuHTzw1lkhj6xktXEdD/8VXF8Rtw4rxmKAWDjgSy38BA1OhEjM5Nc7skIur1Z08e0Vq</vt:lpwstr>
  </property>
  <property fmtid="{D5CDD505-2E9C-101B-9397-08002B2CF9AE}" pid="3" name="x1ye=1">
    <vt:lpwstr>50no6T9yJYyEvfjIKgeAWOLLuREQYU8UQSr5B6szgeS4tbzt0nJwXWw9TEujLMWBXN8OvtB8kZnjLY3lFt/ksJAp9nBDp3/ycwl/w+w4OyAUEBJHgqpc7s5IXh1bU6xDEi5TYicnKJjLc66Hq5iA0oWSbI8YAn3ycAqYTXfGggMJfLlMpElycKJdRmnZqPC+iP/K65RAq6DgcJUVNRRE5/q3ql0FtCRffUjSdU7z2g3LkR0zUyrRR3IdkZdlC4n</vt:lpwstr>
  </property>
  <property fmtid="{D5CDD505-2E9C-101B-9397-08002B2CF9AE}" pid="4" name="x1ye=10">
    <vt:lpwstr>lagcTW8Xu/gBfpTDmoHBUZNaZBIGRnW6ivTJubhBt+z8uVJcq8pYGkXD3pCaHovaXHCFB5fyNq9XQHMSO6hRiaeDXwHPJlWBVisLA0PlZICSy6S7NMB4s8rix8Q5krhU2uG9fhv3A5NZnLqJXH4UIlegp+zaIU/s7RX2DUDfFkHlCx408bCx0o4qpfV3KjCCDrr6BSOtuGwX3aVUx5gr0UgDTbwiW7PdhEyXy+I3xzk23TeTG2UJVGHjBLd3Lia</vt:lpwstr>
  </property>
  <property fmtid="{D5CDD505-2E9C-101B-9397-08002B2CF9AE}" pid="5" name="x1ye=11">
    <vt:lpwstr>OqwWQGRRulPsG+8ltEx4Mc6Gt4qlJgknIbdz44nDIfPQOljgpd8fUtXL3H85hY/Uc8Cz25j2juEJqOb15Ef72Idz1dm8LDUmwymuEGJQqTfDkKAq9z4zJtFUDbYxcRZr0+YQZMq5O/NzbOVK0JYz40E2Wb3W562cRdBFk1w0MDilugYcn3lKCDLITyesJAx0WtStQcLp7+3itQGxVD1ezHR2Bod+WtrbHdNSdSw46lWN09ToFBtD2HdKv5zqWDR</vt:lpwstr>
  </property>
  <property fmtid="{D5CDD505-2E9C-101B-9397-08002B2CF9AE}" pid="6" name="x1ye=12">
    <vt:lpwstr>HHeYqD8mYz3GDhvHbmblNxxGMQsMRU/1EFjXqJl3xvphWKV07DNzoFymLm/jy7toDLuV+LEFa5WZl1CYi3K/ffQ7dej1apiOt+UcHnxchnbYJvErzsUM0JRa6qpOjVH75aEgRDaDbokgokP3DxR+fxZz/PIVifrokuyApTN3GlC8eLF8kSmdf+IVkj+azvk8HN6pBno3Dt+w9X1yQ75pjt3+xw2zuZ1wsuVLFjThidqVtogx8USera/0bRzUQWb</vt:lpwstr>
  </property>
  <property fmtid="{D5CDD505-2E9C-101B-9397-08002B2CF9AE}" pid="7" name="x1ye=13">
    <vt:lpwstr>qc2kTv8+YjqRCQ+DIn7aJ8x/Rzsw+LlN4nCL5xyY5Dh+xU2Q/3OgCqzHpjXPxqkV5Q8zsY2IHnJjNHvMQwl9tS7+9cXjf4u8jHNhjEvUCuzT3guPT2/vQ4F223dr7FSOk6N4fuvFLMR0K68z2zpLHRHm5eP3xFr33UY1yAciXlUZb5qgVHXrs10kk1zlfSGxN65DGZXDemLK6xywpXpbcZtExP1yk9SH9Yby+0yj7nsLFfXRFQlG18qA5CtSTWR</vt:lpwstr>
  </property>
  <property fmtid="{D5CDD505-2E9C-101B-9397-08002B2CF9AE}" pid="8" name="x1ye=14">
    <vt:lpwstr>jbJxeSHqXEpPLktFm+RAOMT4qKdmw4WcnUGQWluR5QTVTp9lJmu4DlxY4jX8NzOlUB3lbeMEp9hFOqIaxUrSwIgqQmliLXu/vPtpg6U5W7yoj6wAOUyQDiJltw1DArm9LHrYDPUwJKY77KxD2Sk7A7OOfjdWWQDE20EJLriNk4wU2yTgUO39/OJ4i7/2GyL99uHRk5sYE3cQZykmjWEMzni3zfnXQU21SDVuDRe02/HWhkN9aDe8+WcTA5ZbEYK</vt:lpwstr>
  </property>
  <property fmtid="{D5CDD505-2E9C-101B-9397-08002B2CF9AE}" pid="9" name="x1ye=15">
    <vt:lpwstr>ZB4dLG7P84AgjUXKB9i7w+a6OulN7Ff3qoWDCptPyPOlGla9YXXy9jFqrkSEDMOO3Z6AJK58Ft2SDD8880iOjH4VHPyFJUHCnS2hps/HwyGfC6IW75E+1taLAnYopX/4OfdrO77YMEKWlFMDFKM94daRbsXczMbo+OqAGz5PMQ9BeWZtovzEkmtlbRbsUFPeKhZz+FZyrLiHKXhUC8oCMQF/4I3S9dHUOamkT3yvtoEo/Iz/ABF0uyKzDoCkkD3</vt:lpwstr>
  </property>
  <property fmtid="{D5CDD505-2E9C-101B-9397-08002B2CF9AE}" pid="10" name="x1ye=16">
    <vt:lpwstr>6X/CEU/f2l8e/csMGnHdqVASpF0dSFz0FLXP2tlUPjWHNQvdUVwW7VpDw5abV1DUTqYe0o1vwK8UYk/SVyt6QG4tPU+3jSHnnSmT0+ToczIpWnHTq9y58sfIn+eXfG1rf/Kv/nefkZFSUnv9U5NZj79cOjaIrf9EHnn6n23bFOErE/65X64cMvH+USAFMJOAl79q7ziuvDde6J7A+/OwGsXZ3KLG25N05lBNhIBXmto1pvpJO+E8mQCPsCxZHz4</vt:lpwstr>
  </property>
  <property fmtid="{D5CDD505-2E9C-101B-9397-08002B2CF9AE}" pid="11" name="x1ye=17">
    <vt:lpwstr>xmxEryhD8WauEpFNbk0KroR80V9FeB29DUHCgNEr65klFYp4GJRBJslJz66nCsSVTj79Te/+satffBuYh5m9xQJpdtEMaLH7OniEErgAG199O5mtee2MpxbdWZggxcMypAi5/qKIktuUyF2j/d64gM6F/7G2mnBp1gfuYfF0rNf45vUVoMPKqnqJSmYl2lyFZxFCjoRJulEHMV1XNFtWGsGr9mt+stxSSvfloo2IF+FHYv/JvM1gtuM8f7hTflt</vt:lpwstr>
  </property>
  <property fmtid="{D5CDD505-2E9C-101B-9397-08002B2CF9AE}" pid="12" name="x1ye=18">
    <vt:lpwstr>YM/Yt6EtwzqzizyilPB1BoWM26aNOC+oTmvHW2ua9iRBZ/IxB3AVm598DaagMq6elilwkjOIJ2vP48sGt+6o/uwwgMLn0yTPW3z7G5IP3QqPghiqZGKD6KhbkUN+qfFUpxLBrD1gLSckGA6HxS050HooaU9o2OME3ONqj2lup3sTm7xpFxlycZHoMfOqFoVJGEtqmiKvcZLmNVNuvhcWdrOdDRDnV88DQHBkvra4q//QPjL8NINGgvYZX2heD2V</vt:lpwstr>
  </property>
  <property fmtid="{D5CDD505-2E9C-101B-9397-08002B2CF9AE}" pid="13" name="x1ye=19">
    <vt:lpwstr>Ym2lHpFnNzbnvv6U9gbemC9lI7rQxY3/1fP5X7M2VX59mMx8fJrZfoU3KSgAL/QKBp8YgUAHI0Z3W3qaj3l0F7d+ga3MXh0KF0+R42gBadqp4MtvybnT1k+U5e6O2X+42YejP6g+N5IF65LhYfDMAyyP6T07emmza6igxsu/QXD3PLAfiH55wjM23+TxlAx8+ud9jlxEjDcXRCyJ/plePgUygwCAaIwFyuP/bOOa821oDRIf8Q8bWHi9mAhFj4F</vt:lpwstr>
  </property>
  <property fmtid="{D5CDD505-2E9C-101B-9397-08002B2CF9AE}" pid="14" name="x1ye=2">
    <vt:lpwstr>GiVmlfdH8IDKQRViQ94U7S8HTSpic6mtE6FSBVdyguKfCUsgh2Q9e0bjNeKCMw1dpTCp1XwQU8MWt2YEWqM2x/nYZ7vlTuen0hlcNrf41BZNUzF7ei/h1J9IlMdBmDVr0UqR4+s4F+fYMorvOy60IwHCvlw1/W8gxBfHoCbZiQfWl9g+8bGOdpyYHuVkZ+/AdZrfseq8QnxmFu6SappylZbEcVAe7YI69k9WDCQUoxn6cK+ZqMs/+lp/SqF37hN</vt:lpwstr>
  </property>
  <property fmtid="{D5CDD505-2E9C-101B-9397-08002B2CF9AE}" pid="15" name="x1ye=20">
    <vt:lpwstr>0clNmFt36AGBq+xsIl2dXuRqggLyxkUr/TxG4LUrGUWeIpz2b/wFeFqeLIjTuPGItbheiHfD4d/u3n7e6/KxrlmX9y1gUdpbKb737jugPI8icyu0i+GDc4Kz0X30y/HEbILepPqF2+PZpdn//815qm3/a9taYRXnlwJtTnoAxSE9eIR+bHapsMFbuPHw1gx/TTXdhz00UxQ4R+7N3OnMnUdY1oKMeNXbypZYm8tyVknpDIMnAND9MTQ6QTXeD9z</vt:lpwstr>
  </property>
  <property fmtid="{D5CDD505-2E9C-101B-9397-08002B2CF9AE}" pid="16" name="x1ye=21">
    <vt:lpwstr>m89JfdtEvt8Eyk3vp32PLgMR3/I/7SGhpmGyhx6Gm0ZXGzU7YIoCuZ/ZA4sDrdJS2Lc2iSGyyJwittZusa9qy2G9Dybaj2V9Wewa8v7eBlo35cS9k7DSEGduW92lrvg1vaFr+6VCqrSK5E9NABY4noOtohykTr18h1NObt+pGAWUDZQjTBsxe/8CfYn8bgsUAakr52T12aBB/ELIjv5erg69vSIUVm4v/Q3pXXjurYmNJqHI3Zgip8yjmE7ouU8</vt:lpwstr>
  </property>
  <property fmtid="{D5CDD505-2E9C-101B-9397-08002B2CF9AE}" pid="17" name="x1ye=22">
    <vt:lpwstr>l2hT5S8ZwtTrhnN8ZMAmGzJaGX9a7F16XxL0n0tZfncn/VWTOQnQzfKkz57CIngUYOyeKooBibzPDR1ve49U5euYspsgti/1bGsOGmOOLU1pwtW9CK7UBNOYdCsO7e9bYICx2iAaJZpNps87u5+rRwcXxqFr2FP+6rQm6aFdJyS82nZSVGWzGwDwuVdK6D7oVsyB06WWzYH1wmpqIJtHzs1mULq+PPDqhSSuhrIlSEvTewTCIGGmXOcN7nUZmHf</vt:lpwstr>
  </property>
  <property fmtid="{D5CDD505-2E9C-101B-9397-08002B2CF9AE}" pid="18" name="x1ye=23">
    <vt:lpwstr>XUW2nD6587DbzVUyqoSzK9LQiJY6A70ndiKz68d+DqetuZ/Pwhc4Ult+4jlXkLiZFziozfKItQD6ObiK/8Lt9StT7PU+FKZDKSPDcU0DhSDTdjpws+4ypiU0ceiwjNPXkjShiPgCx6dmmU+JFiOEzg87QxEq7/j/ARGfgkDGi5PuWJQWT3Pycl7PD4II1xMbaE0AHoR7Wpb79kM1dUrileRsiAPnJcb3WA2kYvGeeN6nyUTpO+VXtnanwO2bm9k</vt:lpwstr>
  </property>
  <property fmtid="{D5CDD505-2E9C-101B-9397-08002B2CF9AE}" pid="19" name="x1ye=24">
    <vt:lpwstr>/gthJWN9s0rkoVkb/kcZH6/+UT9FZmX0jbOzxhk4JPTEvYnkRmq8xJhq04Nc2izWUgCqJsKHkbkJU6qCG1kgs5ayqdM9xxx78j7Amfb1DBNyjJGUQbT3Ll207HTudhiu4cEl8L9w7FBNlIm6NnGJ+g5xsDmLh4MWIpBkImlbHJ05gMZWWmtCzfBOW7DH4QE0+CLwlSUGL/TZ9kDZ22yHvcjdp28J3o2n6afRWhvu8qX1vD6nIl8JjR1TAXaioV+</vt:lpwstr>
  </property>
  <property fmtid="{D5CDD505-2E9C-101B-9397-08002B2CF9AE}" pid="20" name="x1ye=25">
    <vt:lpwstr>bLr6GZwD9XvuMt1VDim7gM+kheoofRcQ2IsCAzx9ckMZN08zz02MQcfS6nqRr9wHR0Amg9meLnjzOTohFs6aRskrGGM8qXz1d3h/z6Xl5zk6xH5kx4obfhvkkWhr7N4Jr5Q0tvTwQ2QcRHJL6z4RRJwbT35DI8BA/My03XVV0dIVlriirvpZyKvUC9zJ6+oBJnkC8zt6OP9Nw0TpIwG4WuusvUyi8+mliQweB+UcraVWDkPn+CZtSHbAL8lEGp1</vt:lpwstr>
  </property>
  <property fmtid="{D5CDD505-2E9C-101B-9397-08002B2CF9AE}" pid="21" name="x1ye=26">
    <vt:lpwstr>rQMkK4J32aqTPGXP6BLCJcAF+BsXr/PXdICfeLSCl11PrwpDAdZ8inexaaTHJT25Qr1eAuGyVEEz8rXcDhIfbt4eyjw3m0pJnUDhzLM/XWa4C+83XrF5PP4uC6O/xuQk1TGeKBb2RWldg9r4zShYyYikCVEuwKPkXP8Kpmj8cETtiAHJXGAD2NTniVZxjVYXhK0ZCaTXBkgeqDrQ68PKiDUnEcJAc9b98myulrtBepZWMhv30k9Dl+fZZ0kKh9c</vt:lpwstr>
  </property>
  <property fmtid="{D5CDD505-2E9C-101B-9397-08002B2CF9AE}" pid="22" name="x1ye=27">
    <vt:lpwstr>252PTxZu0ehmwmzGY1lNKXTDoiAm+9hinTrSwu7zhM+4F8f/hWswo4jWZCi4bZ6yZP4DQMFsCBr7vrsJwCmngN4tCHPFxLBvQEhUDf7NBHHKRc9FxtRXahBDsq8dKesOPJKg2ZBPyWPEC569jN4IXHbOpOGyeUgvFSNFnPYVGCYtpPm6fyyoWJZBWjlrOYx0yXBlxxZ7AwyudeUecsF39v6E1+MTc2Y9SR0EnfDBf6mkCOI/mdXvwEWMx3a/ZhG</vt:lpwstr>
  </property>
  <property fmtid="{D5CDD505-2E9C-101B-9397-08002B2CF9AE}" pid="23" name="x1ye=28">
    <vt:lpwstr>YI+nuRjJ6F7NO7502gfUq+5OCxG7Mey86nNoGNH0f+lTIx2UqpeJpTW8mkAq9GothiLUzYYydrU7AOTJQYymZL7S/EhkCKMi+F63DlTtoMhqovGstbXXMJ8Ydpf7l83tZhJvv4BACX/o+XosiDINCul5ZioQ31LxTiQx81l072xPtthy9Z58l/0+hMtTOfQChlL2nol8x0axhHj2PGOGlanc9TgfnpxtLQVxuJgZUbZ3pvV3aff6IZmPErGy/EV</vt:lpwstr>
  </property>
  <property fmtid="{D5CDD505-2E9C-101B-9397-08002B2CF9AE}" pid="24" name="x1ye=29">
    <vt:lpwstr>4MjMTFrL7nTd8+ryMXZcXooJImUko4QaaGuIeLJcsBEeJMOnZ7LYXFIaq81MQX13gl6QggpqAZLz1NtfgG2d/cFwIXR7IyET5FhwJ9/On+7nml4YJNPihqm4dWwHQeMP8VwapZd5OLAOV0X/q/dhAjtjM3FQBEbmfTIrbQ+7LGf1VjCQNQF2B30m1ttC8z0GXBTNJ0rpRkNb1l376r4oMxc7uiTmxAgPq4PzLcKj8hlfXsMKj2wihu30vouRXDQ</vt:lpwstr>
  </property>
  <property fmtid="{D5CDD505-2E9C-101B-9397-08002B2CF9AE}" pid="25" name="x1ye=3">
    <vt:lpwstr>Xng1MF6smkkZIUi79Seq7+7flyWdt56C0f8XRxPNQZrpRuHq4poZbiWtUYn25/TZQj3h81UyMApToNcrKy4GG7bev+tQhsaCW+M4Srk7AEVvw0YAwEg07zYqnnwYyJAtcuGEg8hRSiBSd7Tqw9K4r+UMrMtFf0J6HKuk94VojGbOcdt2UzEcrhbtoiSxaslMZT3qFOrZHwv/9OvQGRx2X5ZjArE69K631a04Qa1W9pu79ZkwqA5NieCcz87p5nr</vt:lpwstr>
  </property>
  <property fmtid="{D5CDD505-2E9C-101B-9397-08002B2CF9AE}" pid="26" name="x1ye=30">
    <vt:lpwstr>6Jp1ii9gar2PgRUwbZgeaGMwPMrFyq/TJG3MGQLLg6Ls4ca8VdpVgHO6lGsqvXsLaKYlE4IsOvkgF+3Wm3VPayfXym9hKvf/3F+aP8J2F6cFbbQtGdmfede6YiF7GiWre/bL83DfI19ESUvANbBLv2IGqKKjKSVDCcbySbtS0sTsc7KYcpVYWsbFNBNCi9+6fY/IkgwCCueDvRBphIdNsol3Bl262iwXjv7A9G3/JPAYNV4jxlMYu/gJun+gSIJ</vt:lpwstr>
  </property>
  <property fmtid="{D5CDD505-2E9C-101B-9397-08002B2CF9AE}" pid="27" name="x1ye=31">
    <vt:lpwstr>ut0Fd1jKZttMfu7p2J3xdhUkyTykkxhxncbfKnDjGRpS/jY0zXEEZRPFyOTBRQqa0QmzI/ogYO7aP4wqYCdIkghehk0dce35ekuublxe88iBJTSnEOBOLaHrS1SwvsczcDDZyBj8DsLoWC/0jd0/5aMSJvSH3IRZyDQDdO7V3o1xL491ApmCSG3yk4+Y4OKg8eKQYPmT1F0oIRQMefp8LUesZKPsJoia/PYewcscy7SN+DrjR8xWj6DaMCXoIdz</vt:lpwstr>
  </property>
  <property fmtid="{D5CDD505-2E9C-101B-9397-08002B2CF9AE}" pid="28" name="x1ye=32">
    <vt:lpwstr>0k6iL/2DC8oKHHRT//CPStOLnVT+965vH9MFj19GGAwVw784SJGoPJEY+NN1WRsHfVRwWKVWUxP0AZMbBHbu2oGuBdXHUYnjekO6mO4nwPwzygIrIssJstDG8PKrcMKcMU5/ibs0of4TgSWRMtkMYmDU7fSm6DpLQwWo4CnJN1iFFlxwnUNFxdAf1wHeDrZ5lKhkexRmlxpmnwI5T9b+dWxGe0fP8IAcTskVn0W50gwtFIwTgtTKj2JzG2COVoJ</vt:lpwstr>
  </property>
  <property fmtid="{D5CDD505-2E9C-101B-9397-08002B2CF9AE}" pid="29" name="x1ye=33">
    <vt:lpwstr>REA75KL3jzju6Fbj17bMf7CY5v+sbqJg4HVdAqrki5GomjJuIETSbeNareYY/NwokXIRq54PZNSZC/3nTIOQelkHRwGEcLx7Fux6T6FshwwH5uRrLXJow/B1HbUILPYnEsuv2X7Xb8yKiDx4zefdhnqCs4+4JEBiNmNwZehZt19F6B7qLNYllzuXulSSaJseqHsdM6CT/KbBTV777FzOv8FQTgTh6huYG/PSfnQQRT7VeyasH9xlDpjox9LVtay</vt:lpwstr>
  </property>
  <property fmtid="{D5CDD505-2E9C-101B-9397-08002B2CF9AE}" pid="30" name="x1ye=34">
    <vt:lpwstr>qzqhXf0oBK11SY23fKnqlFuS+WuemlEPEcWPWI+hPCA42f5ySRBJpILW2MsTq9OimOH4Mi2KDZ/on7IlYPNeMEB9ATQUKsO9M7f3t0KAMt/RBuR1gqfK8LllFSryg+T7xzU4DeD60DLHQqCp//N2yBvvCdOcrcJh0vGkpfOMvSL1I5sit20/VsKcbalD3wMR93X5ALS/i4r1adlvfIA1iu8PHs4DP+DPk6unuw7/EZ6xnqudNXddiDxi2HGVm1g</vt:lpwstr>
  </property>
  <property fmtid="{D5CDD505-2E9C-101B-9397-08002B2CF9AE}" pid="31" name="x1ye=35">
    <vt:lpwstr>kJ6ICAInN0l8kFPYPEeq2WY9ROM9qyeQCsnsV9y12jGWo3y0D9iu9Vcx342HA/WvXXmmDlePRU3stddzEeAp9oJh8Qz+uEsMfUxjqITBeSHIkX+n1Y/p9WqZz/ftheBcmGGMpcgvl0fJ6y6AgVcDXv7ODM1vgG+k6M990vDkV/0QJOqh2Lfw2U6ESOvdr93TaaDnkiqxKRQoSM6vTgcmLNcauesnsv+PuiJ1Sw1eu99X4tm6NgP8g/88uqWdfr8</vt:lpwstr>
  </property>
  <property fmtid="{D5CDD505-2E9C-101B-9397-08002B2CF9AE}" pid="32" name="x1ye=36">
    <vt:lpwstr>RRAKnDBC1gab8PdTunyMH397h/CyDvLdHgCB2KUFsPXF6z1tE6Hwnf7dDk0tejzTznlU2zckFJxME68Wv30QpNo6z9RVRuVuZ3UvPiVA1Av6CZS1HP68qHhs/BHe3GOpUuEa0Es/hcb+gtWNNvC9k+szTm0E+GzyJBZMMqsBCcEiENq4svFU30RNkXLH96+ocfrTvvSbj/VdVoWrt9DaIDWS4b9lvJnBqHSsLNFpGN+YCmSP7dasetIlWCCuS5N</vt:lpwstr>
  </property>
  <property fmtid="{D5CDD505-2E9C-101B-9397-08002B2CF9AE}" pid="33" name="x1ye=37">
    <vt:lpwstr>kL+V1UfiuG4Bd+wRqe5JYGYRG9LQpoOMSMy15tn9QW7OrVpjLrJgJzo5fZk8b65MhmVWB9ZZw023aRWAbHiZvr3jJZ1IWQZEPIHikxm0tkESrtAeb8geyLJBHPPRw5auoIUz7te3XGo1ySr50CUX00eVWrg6D+HzGGMbrTUbt6k6E6GcyYuSu0K7AIiHrPw1q/05c5zAT/kbJa2YmHJhf/NpfdDnGMfti+xSXq+ohpfh+qx5sF9DdRjWq5l7p0c</vt:lpwstr>
  </property>
  <property fmtid="{D5CDD505-2E9C-101B-9397-08002B2CF9AE}" pid="34" name="x1ye=38">
    <vt:lpwstr>Sbc+vTnyaoRxeJfAEvEqBUJVJLxT2ubrBl2nCe+O4jiRC1GovWozo+VgH52FpCcR9VR+2jZeoj0zTAmKonSHmiiF9nfYD8Vm2++FV081F61PIGpEf4838xWJ3yhH50zqNG94ttY/gj4xCoHJ9mbLnwe7FwUHZjh3w9kUK2Y323izjx8sJdjvNPxY+J+IVTFbst5u9xBV4AfpQCER5Ldjx2SHRBnXZ7MS67b67ayTs5yCFgruZWdhlSvrFGMCi6c</vt:lpwstr>
  </property>
  <property fmtid="{D5CDD505-2E9C-101B-9397-08002B2CF9AE}" pid="35" name="x1ye=39">
    <vt:lpwstr>TpJqsR/S7SvJPG7BO3r/2gJ4ar5LlMXsKdbDh5GWtQRP8BkuETnSUe1r2D149+c2ynUsVqGEplQ934Ku+PG5Xe5YT8YNOSk3mWzmGX9LtOwDMjHTo5YI0Y/ZqCoQHWAn6uC4ChTq8qoXHa/uFbw/Ffa40A8m6+T1jIJqtg70a3Psr4VB83n8rw3SnSVD8GlOZMsfwcEHnjduxPBX80KT+wL8C5bw/tvywCA8rwhKnsp38HgavdW+sMYDPy8oobq</vt:lpwstr>
  </property>
  <property fmtid="{D5CDD505-2E9C-101B-9397-08002B2CF9AE}" pid="36" name="x1ye=4">
    <vt:lpwstr>aq8I4ZFxBRYM/qm1mwmMt6x/TUAlKjxuBKpN0hhtr4JnWTSVnMQbbiUv0KxArPg84csEJB+UVe/fAeY1JK/BD4/xsNAaRwwGc+eO3AKPbM4K2Kdp+jGvYZZ0LHDvcnuaL95a5OZjhj99OQU5wxT69P3+3aUo31qQH2T9XId9oCra+Hfnb38U2flUy745GnGe5MQbH7O8BjJLilKEBuwArAjyFVWVN3akYdD+Aw+ouraZUSv29axVwMM1LDytIP0</vt:lpwstr>
  </property>
  <property fmtid="{D5CDD505-2E9C-101B-9397-08002B2CF9AE}" pid="37" name="x1ye=40">
    <vt:lpwstr>Wjm2v0DCac/iCSbbxYjrE5xMAcT8iRpe1fBg7E3ic/Gjk4F45MYXeOiz4okE2j0v+3WHgMFfeNG1IxoteUTId6EgwTuYgJZnPuHKjMj3n+diWDkESJFuMuGl6W6MUCm0dwVpKs17SV3VzpM14WNjseDxeZxnDlEX2AK3otf4P7ijh4kqB3y8x2QozfzsFfDwjJ+1JHpWlHkdvi+j3scLEJfiXOa29BK+Dn/Zz4n4B3gAbJRPFXdmUFLnX8DYATU</vt:lpwstr>
  </property>
  <property fmtid="{D5CDD505-2E9C-101B-9397-08002B2CF9AE}" pid="38" name="x1ye=41">
    <vt:lpwstr>eZBMQ8xF029h13iYQA4TfHbKqbiC5fzqp/TUrEksLhXkX5nDXb/VOdI1fWVWk0s3+fOpmy8YLN92OlQAy2UVU8hNkfuc0FcR4dMNEgkwfQ45y3Keh12Qou3Qe402As4auOeWuuT/j+liVqaaWJtkj/VXmKtCLpRLSiua+pDpSkiZFde7frO3A0QvkF7tna1cVGfe/ww5Ye/TRBBGo7g7mC6HujFiLWjILaMsXFoeeW09HERyPksH9t35EwxI+0b</vt:lpwstr>
  </property>
  <property fmtid="{D5CDD505-2E9C-101B-9397-08002B2CF9AE}" pid="39" name="x1ye=42">
    <vt:lpwstr>69SWNxKloGUxAhctNzKwmR47BDfbrCyjvVIHGnSjsMIwJqDDYO1+MbAHw8UjdDxP2d44xkPCtY71qKk+3UKQA2TfhLsg92mTkGi0+Pi4Mkuj67lz8bZU8i1X8d5XuxVLFZS7JtwUGbuxvfj5ItWZhv52gY5o/tODd51nTuXkBKyfIi1zFfDhebGmqpF6Fru5IfFvHWBqgnzS0MnQktXINQfJNLDLZAgymrqEWkmSPgINqxTGNQFpCjPRgAXJWZ2</vt:lpwstr>
  </property>
  <property fmtid="{D5CDD505-2E9C-101B-9397-08002B2CF9AE}" pid="40" name="x1ye=43">
    <vt:lpwstr>C8+7+cq6TONEn62GmnRQyYhrGm7Z22t6qY6sGa0ovNxXttP2MXz8M91+DnSlTZ4wxvAEZdm/GpXeCU15rUYvTPJ7FSC1tNDhjp0nz3HLAs/iFseCaWAPqSzFKi3MCbg3zfRlf1Tp+xhvEoGN7UD6FYhfi4vghsp++7FAAyYYvEnQAAlJqDhYcUJewtlKHv3oXRGAV+R3PPZyaCIzyyijt8IQRJsGS0wzl2rKhDe8b26/r087N0CU3LwgWsmgG/p</vt:lpwstr>
  </property>
  <property fmtid="{D5CDD505-2E9C-101B-9397-08002B2CF9AE}" pid="41" name="x1ye=44">
    <vt:lpwstr>7TLDjDSzNFbtu//kJ+z3Cp65JoFvZWIlgMPpPRelj9zlokmr33se/uSB4mud/KdSSnqMf1AWJPGaLNzyzNIkPL/HnDxl5vEPaHNFXOqBhLBDJs1yXaR7cppyRvXEn2L5akgVy4vN8Qu/ilm2tIyxrwpuqt+5yGaw+XtlC6FiJKT0qLt1TNAm7l5D9nSyoxJ4zZvPkZK97e7PsNgrX1EgpA0Qty3Cc1Un0e3q9Hh/sTA+yrnBynnHxkbUaQ2at86</vt:lpwstr>
  </property>
  <property fmtid="{D5CDD505-2E9C-101B-9397-08002B2CF9AE}" pid="42" name="x1ye=45">
    <vt:lpwstr>/AIcMsW5bevAW9x6UcyafrPzRvx+3xdYyg9VMV2ksphgAMMUhGzcu6xJrpMiVz07gSfWQdvK1i20i37sGKIN+fMMht1TJXI88H7mDaSr2oB9EjzJ6YwR2bbzPUdFKPjy3dUGonqhgh7hlL3aO97197/N90jQ9V5hIuFq9BxPAsO/Z1h/qfIlohE1OGt8bryZ/B6H4lfg8qVsSet43sIAS8z1TretmyuVzXon+/sy3V6M6/k1jKh1RQXJa+rLlBC</vt:lpwstr>
  </property>
  <property fmtid="{D5CDD505-2E9C-101B-9397-08002B2CF9AE}" pid="43" name="x1ye=46">
    <vt:lpwstr>En5LQwFGak02gdsfvhDiBbIaxNSPvH/nDFsBsVEaRzJoST8edz6CNvBARn7XOgQCrI5zgQv5HZOxWNIK+HuRerHClVi/9KAcjqLh/bEVcvbxSDrp7m5teF+XTvvqhqcOMXZsfinWx59RPw6zUSd3OxLcWECxZQAaf83ECk2xTemrCnkwaqVV+QIrHFc3smB0luQnfhOCr4C4SfbF7vV645/xfY8Ci9L7o9JqLTkgGHyC88WDWUHwlptuB1lXN06</vt:lpwstr>
  </property>
  <property fmtid="{D5CDD505-2E9C-101B-9397-08002B2CF9AE}" pid="44" name="x1ye=47">
    <vt:lpwstr>98n1W3ip8YmUOzWt1qUlys+XjlX3xsJyg1Ot7SVo3RFrYXVmm+GGV5gJrJY7iI2TWBi0Jxvv8qp1zsrimbm8+wk8NsU+ZQX75XPz3unKDDs+kx2VE2XCRhj7OeQYSSRCjT/7Ul9p7jxQrzfqzjXJWV2nXTw3agikUVKwlfRnDWGcnLxnTps9IVd3QV+M2ltCtj1Ur/leRyVj0TVmFiFHi9bO9Hrr3xe4zg/5s8aPiETlTCHOK7Bt+Rjhua+3pl5</vt:lpwstr>
  </property>
  <property fmtid="{D5CDD505-2E9C-101B-9397-08002B2CF9AE}" pid="45" name="x1ye=48">
    <vt:lpwstr>YvvNulxKz4bojaeMiwUWmrPggRMlg59mEFkZptZZ3iW2KYw+st2geFST0KtECxL6eL40Z5t0mikfCmh6xsLZkifp80d52wr7jHu8m/BGqQxxEtH2OMucrx089kkE/UnSRIac37Y3zWq+9qPVWS8e6C/el3q+Vyu3XIud1KPmKEEc6d70yWhCCCNACa76m30bF+e5QR09qmns0au2Gr0URDZG7WAkrV8a0STqT4WF3wBK9zf2XrMQiFLjvyl/Kf3</vt:lpwstr>
  </property>
  <property fmtid="{D5CDD505-2E9C-101B-9397-08002B2CF9AE}" pid="46" name="x1ye=49">
    <vt:lpwstr>Pk0eUNaoRo5LNOH84rCT5hM4w3o0XSTnBAqalza+hU4whr2mfvljOeAoui2RLe5NOvdWbsBepIMg/1vkowuVzTcHwZI80E1JR4bkLbuy5fsxhNwcTi/vB358//zRpmhGRbflr7AwP4aYbOiLdaASaLMntD5DwUbR+TJ880JvdvATSIEbbQr/FWtUcIJ/SD95LPlIsfiApgMzW9Nwst9JNtN3b+/gKytl6BiNYvTzJrSljixDJAkHn86b3k02g/I</vt:lpwstr>
  </property>
  <property fmtid="{D5CDD505-2E9C-101B-9397-08002B2CF9AE}" pid="47" name="x1ye=5">
    <vt:lpwstr>e3TJ5BEoyU+QRWXTxzZl/52QvNvsZqhWqpxLNduJ/Zbd9x+vpNmzm6bSXtSyC5uZtlXmYOD/qd9mhUDnltOWQl4xDn89i4IwpUDIk8pMsJxXJ698fbdbFKbAYBDZ0EZUT97Y4AsuwPphkHN825rwxvyj2MNeeaL5tEyNmhmHy8RpSxsA9ES3jzJj8esPDxKMZQhqfClpDFz6XqCMmg73LidfeTLqSO7fpbjfiubxmPzrdsXfzvby72PzV8ZinYJ</vt:lpwstr>
  </property>
  <property fmtid="{D5CDD505-2E9C-101B-9397-08002B2CF9AE}" pid="48" name="x1ye=50">
    <vt:lpwstr>RR4daOVhbT2kedhcOJ4kJ9gyxnbp+Ghn18yla+gAW/K+Hi2/Hhxm/P/XrM6eAkd2C+bs9JEfQocYbytYpVJAW0uT8MvSx9kh/rrXKD/5QsKn9KmDvKpYh/WpbnumV+mCRwUFzPCIYpOfoNREwKR2UA2f1Xb8PN4dA5ZZC6dsZ8WEDqk4jQ+MsfzOfneZjLfvHtdPjeMTn7Xt/KXR3Ofb/BcW41NxoViODY8dYXXtDImKSDnyZ1d+S5s/6cTt9+w</vt:lpwstr>
  </property>
  <property fmtid="{D5CDD505-2E9C-101B-9397-08002B2CF9AE}" pid="49" name="x1ye=51">
    <vt:lpwstr>EB2ExLQvhAyy/dHCjn6QvXvqzC2J7bKxpqVJRkgirNNWrygZamQpZxvv6LUcCqgCL9ezjo8nSLLL3zi8IcaxtTwovDJSpa4R6XGt8jk7CGlkkLQ/ojpr6acaFiJoTt/NZgN1hvT/YJHWKwfprDrMjxIcIKyOhUp0zbwoJ5C6PFbTHKKC4k735FuOTAufRDojyXBPUSP/77cbPXuVS5GQBwCor8nL+/Kb25qq43zx7iN+2aA/tGTLlDei9653Ysz</vt:lpwstr>
  </property>
  <property fmtid="{D5CDD505-2E9C-101B-9397-08002B2CF9AE}" pid="50" name="x1ye=52">
    <vt:lpwstr>EZSyKNcJBldO3aXxB3kEIbWjjvyd04ciqH+3uJfN21OBGoDMrxS96Ah9sUCoGV0TxCE8BGgTUEjut4HilG5iDiHFFUl6FvsD4EEJVTEVPiKGws2EwAAdypNeuR6ePJ/s8W7zNmfO3YDFAYfAf+D+CR3A63UVUxXj3gTPHH59i6e1zK+DyQiMFnhvnHPXeJX6gY5ztWffJqRj0Ph4jFZ/IqaS+WnDUqxJF8R1nNJS/mEGPk08tIuG9jg/6nsch1M</vt:lpwstr>
  </property>
  <property fmtid="{D5CDD505-2E9C-101B-9397-08002B2CF9AE}" pid="51" name="x1ye=53">
    <vt:lpwstr>fEZrOh30ic//z8hrr+L8GLAyCWGEBomTB+0Pcm0WNyC+GDNnGG19mU7BPtnlN/ZFGLR10G7JkI+iT5J1QdaMYUXduXIgwxPx1/PBHP9FwEXB8y9Z5t9F3EseUYNWJ0dNCNm0dAAVGJGKC+K2t23Qn6jOnRiJraiDRMIPPnwxvKhPcEYy8pKGKoagO8OM4skkXgL0oirfUjOULooC3o5M5AS7/g8AT+P2e9EhuQTF4I6CSI1blfTbGsAhSHByNy7</vt:lpwstr>
  </property>
  <property fmtid="{D5CDD505-2E9C-101B-9397-08002B2CF9AE}" pid="52" name="x1ye=54">
    <vt:lpwstr>MMZvZrrZgc8tyiNUS3iCzSgtSpVYTaX9d14VR1gDdreg5nQy72JlkgqnBCLaky3GzLhJsdpEu1VuFPEco4DjNIm6IuA+c1dhBB/aUmrx/FcfNEhu7oOKs7Nn4F0gK4kjkHavV7OB0CbkRUrxJuRGoC1eZB2jYb03aBtKTZZ/rOaMQKWcatA5eqrHB7SjUcEQzIQSLLo5/1iE80YSC2RNOtZhh+WdISh+qcCtVDvGUX87RN79FUu7OkQCo/aZKmJ</vt:lpwstr>
  </property>
  <property fmtid="{D5CDD505-2E9C-101B-9397-08002B2CF9AE}" pid="53" name="x1ye=55">
    <vt:lpwstr>epDyDH1htEv+h9KisgjDrY1PxAa3zsFlT7PaLmY1jFzmTkvGu5eKyWxnlG3yPicMYGf52x31rC93insGnvU7ijFOGF1mJ586seKbV6t9rlrdBnxsK3nFT+MGaY/BkR5SicY8csnu4En6d4bKhuoH0mOXZGwOchshWqdp/tQAlUTI6Q5DpKEtcbx2ID8oCbvTb0KvkcbSWaDjSIMMHVXG4iSYiftCQsVZpU3ZhjIPsw9lbAHe62pNLBfC/9b3Z7y</vt:lpwstr>
  </property>
  <property fmtid="{D5CDD505-2E9C-101B-9397-08002B2CF9AE}" pid="54" name="x1ye=56">
    <vt:lpwstr>x5q403z4Q3TRD2qHNPPiInwim5BNKRdv/o4ZhifuyysysjR+YoTI0AiHLt1fu0wGbbUdrPOF7N0hSx9yZcftf0acMHG8aFziVAWrMuW9i+Kv3EEZ9MTR/VsHw2h+Yb2zv5OMzbKdSQoB6+YTVfXHuWWm1av2sRtOMeoQ1nf9BzCmlxK9iWYJlTRnVEBclFx/oqkpyX45HLWnvToD7M5JVb5/vzX+C8zvpO12GtRRCr+rfnKxrMrUXpwDEzbWF+2</vt:lpwstr>
  </property>
  <property fmtid="{D5CDD505-2E9C-101B-9397-08002B2CF9AE}" pid="55" name="x1ye=57">
    <vt:lpwstr>Lwah7pUMqrC2ttnpYwP+OI7fSrywd6RoAyclXzCiXRM9Tq5nMZm+HOp+RUfYKiXFXZ7bG7nOYdFjlSsB+PIyFnEerzC+1OeGAbOBNuj727fqrI5cl6o3K4aIOTnvotAi25MgFlyVJDHuM0taH/FH+fOLJF6ZQ/l4Yo6478D9N/4vUzjqRq58LAfWgnE6kIXgEdASR/NOH6gDeDv9B5s+HqN8lL1R2GytSVUEZ2Obzdw6K7/8Fw7CFzCVYwe80v+</vt:lpwstr>
  </property>
  <property fmtid="{D5CDD505-2E9C-101B-9397-08002B2CF9AE}" pid="56" name="x1ye=58">
    <vt:lpwstr>dDuS0899P5Ie4fZ651k3ZJVkWsktPpxaNwOLO9StZCJge2x5kyI1QElNAGMvQvhQcYuGt/6PHJ8ilBITaLc8QY9aogAONOMizxGSXeum2Xor+k4weauGsVEu8mPxyQd6W3mpZe2wG3Kl0VUiYK/wKwITeBkqzxitikemLytPNM+AEzogUCDfuEsKn3lO66yGkbiNxRUwTVMG6kp0lCrmG34ruzLl/ZZNE+ZfVvJtQmI1Y+lbgZhSQ0WMPAqOxsg</vt:lpwstr>
  </property>
  <property fmtid="{D5CDD505-2E9C-101B-9397-08002B2CF9AE}" pid="57" name="x1ye=59">
    <vt:lpwstr>3C0m2lLKTZCcfw1VqKzqO1RaCO3lJCtBcz/EbLsAT2N4F3heoPbewvTf9gztDHAq84ivGDS3hbs25Ezk8zVEd1YVk2lciKTEODwgicWJrSLwLcWrPPxhtkEHprr1HaSjhGQoSY/1eTjhdsyENZwCH4l/TH6RQVJDojAzeMLoueca8SlKhdG8ciZ6dbdBH/agFeMbM5oakw9Ojntz4CmBGAIVuJ6PHkwZB0kC5bbYCvx9rhvAewYnPTS6DknsR9P</vt:lpwstr>
  </property>
  <property fmtid="{D5CDD505-2E9C-101B-9397-08002B2CF9AE}" pid="58" name="x1ye=6">
    <vt:lpwstr>wGPVuwkYL53PrSdTisdVzHAdBCM3F/fV/MLq5C9KvLREVZKjrj5DX9tRpA/3lpkRJm0sf3a80rBAtOouImwdWP6BJzMXrYDlPoqPtk1q85fqQa5ebxn/1ORcAaJ3FnbjnipDXokQ4Cz7Yr3nOaOGvaW6XZDsbedxceitYciYgl4625lIxP8EIdfsB6Go1RxkTTw6HCS/l3kTBnxCBidiCxfIP0G1a/dP7VftEnV7bfLegJCVjF/NHuPViAiBDx6</vt:lpwstr>
  </property>
  <property fmtid="{D5CDD505-2E9C-101B-9397-08002B2CF9AE}" pid="59" name="x1ye=60">
    <vt:lpwstr>IIC0SUph1vZPyXaF5ImaDBJ/Z6IGK5xE70avuC7bOsG6OcEC+8ukV6datUaSqGNDtOzbFzmJxh0I8UCl08hm07Kg4d99IAeXVpPMmPuBAexylT0YANcQYbg5q+GzIQtrEY+PPLKrqORj/roqpPYR2R4+qs6598sAVscWOPN6WCOq5sTvjlTAaM2bVkOrRih+DlEfI7eAv4d2si6S+BTMJNDZ0SQ8ba19wnyRuGv2BDZO/CUh+H5SC/11SGjk4zn</vt:lpwstr>
  </property>
  <property fmtid="{D5CDD505-2E9C-101B-9397-08002B2CF9AE}" pid="60" name="x1ye=61">
    <vt:lpwstr>9cLAINJRsIgD4PmsdhmUh4ptwTlxZ5nHIqZcPJLpPdP5piuvvCdiK5DbZe0ICsXMrW0vZ3qvgClwHeEFovn0uue6/UzV1/ag9qmhGBOnP5z4KzOQ6YgG8F77WcxtqICJ1woj4MFktUiOGLenInJ/4V61EAeGgabB+iPxm6M/1WH8jb0o0l7i2hpnjy8VVxMMo4i9HbtBIBp4jsvr7uxiHeTZU2mKGvcOBKYoIvei/VtgosHx/RUIQf9zPfH6dz1</vt:lpwstr>
  </property>
  <property fmtid="{D5CDD505-2E9C-101B-9397-08002B2CF9AE}" pid="61" name="x1ye=62">
    <vt:lpwstr>XJKQqhbEBCRU6gbP6J0cpIKx73DDfeYSQ8iioLeMsBHrZfdSGfePsHUeJb1FiuHik4DWUQZCexfajOYyCuf7kwY9rXUacvRhk6oZHyy2r2W/eRRkIGAkhnZl3Diet4b5bPO8yvSYQOXgrJemUgo0mE8Jo/Yki+KDtTmwZ44Wnej2LXaGJecx7APeyHV9UPGmTFhLFizI6FPyiEPHgInRH02cirSkfs2WWF1cX2188tpb8Ryn17CUZaK75Oyzu4r</vt:lpwstr>
  </property>
  <property fmtid="{D5CDD505-2E9C-101B-9397-08002B2CF9AE}" pid="62" name="x1ye=63">
    <vt:lpwstr>q/XJOqLM/so0J+zR03TO07tCXJdTN0Z9p3WVIofzCKT5BNDk7q3OfCwXGGj3acurKLuJw7M64sN0cIm+b4wU7PdWpTH1M1P6fyBYtofThnszip4/KNMxjCVjeF6hVm8JFnbfuYXekRYXHwbBGY081AnEb93tQjbef63hG3MR4Ibfs0uBv7mqYtIR58l1/eHMQ+D5VN94NNiweiLQ/QfGW6WghXTjd7OIwzWle99yfSc2hR19tYGgEjwtzrlO+uO</vt:lpwstr>
  </property>
  <property fmtid="{D5CDD505-2E9C-101B-9397-08002B2CF9AE}" pid="63" name="x1ye=64">
    <vt:lpwstr>NVww2/s/roLsNVo8SQy2ruZkydo+khwlLGAjM+vYy4zvn8INA67Z1ZF09tVLnGIIeW6ixlOZxJ9FqIlgm6r9+Se886+7o2pkeawwjFUiFNu6pkPjrD40RJ1VzK2BgBYgq83fXxDf1NtPfq6iKtaOcpk4yOo+uuRViP3n2cbewbG8oWKMSF3gIV+SeyGnJ5mkFwOI/u6wpMJEg+I+M4W00kNYUbYfVmpifTTGpJXFKy/ZhNdjqpYBV5xsuXWBqhB</vt:lpwstr>
  </property>
  <property fmtid="{D5CDD505-2E9C-101B-9397-08002B2CF9AE}" pid="64" name="x1ye=65">
    <vt:lpwstr>cAnvjM/ZNTYHj3azVB1cup82Yo/NqkVsNTAeOvdZ/aO11LeiqnEzTzi/LaFuJfgkhPL2aacBxiMLanpO6lIpJ0KRQRmzDWUJIRBbY+qr2y64ZaPBA79hCVh15rXkJuiPqtbZXfr4zF5N2JpyWPDgyDX3xaLqB+LlPBTRgFfwUMczbLXSqFTo9Ha0qfzUY0Oqpk9AWNueLapBbFo74ljCQowQvV40K0/p6J0wxArvLD0Z2Bo1ao3PS4gV60ICDzU</vt:lpwstr>
  </property>
  <property fmtid="{D5CDD505-2E9C-101B-9397-08002B2CF9AE}" pid="65" name="x1ye=66">
    <vt:lpwstr>ZrC/zrJIaz6jst12Gb0nHtVk0a15c1w/MQFpX6RDgNCw91EgKCBQz4Rc/Q4RqvcmV150dGUHYt7nlN+K5KYxOcnvruErherOsHPbxrdQO0pF4PN3lOLOjDAme6DEIbHhaI/4WrXmfBdJ1WXa1Kl+Vw7/6r4CyWHASiKPpBLHBb4sFdd7i7Jl8/zD5F0U2/e89JkSTdu7wsUQcLPzEbVBfm/AJChZSQIJ8Sek7xuaAxQ4nQ8tmzHi7TdZ/Wup3u4</vt:lpwstr>
  </property>
  <property fmtid="{D5CDD505-2E9C-101B-9397-08002B2CF9AE}" pid="66" name="x1ye=67">
    <vt:lpwstr>pNs7DW2GUZCi2MymWXQMxL6MJie6mfWv/hJ//9imyR/2Hf/XPP21YveD7QJRD2j6qg7YebkJ+4rr/vgYfj+l4y7rv3498ey06gGOCTkcsGcWVzTKXikgiHFIM+YaYrj2Wc7XX/xg8rOxaaw8PLLXe13x0SJ1l6DpQIthqKiSm0QwcKjXIvme06YzoUv2NIvK0clXGfnkYhtlzMP2+nYRMgBqi/+KcKeCr2hDvD1W7qBs6AVWoAQhGlO38fyhSZx</vt:lpwstr>
  </property>
  <property fmtid="{D5CDD505-2E9C-101B-9397-08002B2CF9AE}" pid="67" name="x1ye=68">
    <vt:lpwstr>vVpSl5eirBioR69YMp4Lxav7IlaYvPRfnRRAfXL30YkHPt0tBQliAeqtRlzXy5pw7ucOwhIPU8eUcCtmVsGIJDqGEXEi8wbIiCePolfNpkYRnUfz4SF2KAANzoSgWIfF6TsOzKb2KJndAH4v2UCA9iWs8usxZLt0+ngdGB81JzYjFQYQvAYEqjIl3E8viVv/ycyguzMz/uQm04WYwEyMeunjENvxxro5VpmJNBbcIGIFWcQp12wCEPIiD2x5bvw</vt:lpwstr>
  </property>
  <property fmtid="{D5CDD505-2E9C-101B-9397-08002B2CF9AE}" pid="68" name="x1ye=69">
    <vt:lpwstr>Gh0PSr/ve9DyARwMwhGKf9GWSMwDrJqYaw7VMjC0jJ2V/QJCF+hQK8YVOiSub3B3RojnzTV+MY5kSzWsdEwTi4W4/WNOm7MkFeCH0RQGVJZFj480f4UOVlHcvMa4WGStyytM0FGnjF4/f3zMAWdly2v7RSEtC09JoMjEbdg+YggnOfspPZG3kle058BtJLPF8IaZvs8Zi8WK24VlKbgKTfOmCRoulJc1w80ZBEXETZn4H1zBaDRKRzm3QMmZN01</vt:lpwstr>
  </property>
  <property fmtid="{D5CDD505-2E9C-101B-9397-08002B2CF9AE}" pid="69" name="x1ye=7">
    <vt:lpwstr>ahS7oNtaEcbhkW6UC7tgbP8C4ZMcrJRDi/c2ZoCd9CyRf9dfjl87TKCgsLQ0fZIFMUc/kNYoscg0p/4iw7ZSo3Dulpo1FL7DAO7vIPouT0Uvsk17o7epYzAu+XYOAGhs/8AhAytFlQfg6ibnTodnQcbDippP2lagTlAOG+4+a+vIY/zwxYvO7qqLTpe/t79fH0IBN9EWKrHp+uLKy5cfNFZLBoY/JVk+6b+c6FIp/2mLjfIuWYJus74I9C+Uf9G</vt:lpwstr>
  </property>
  <property fmtid="{D5CDD505-2E9C-101B-9397-08002B2CF9AE}" pid="70" name="x1ye=70">
    <vt:lpwstr>ttdFa7UrnPMlMGFz5WmPtsofgx4db8ckaKyi4OlN6EIuQH8NEqDM5iCFzWxwqiMckLrOJDjrcnUD8mVPsM7DZqmTg8x8UmWZYH2BDfAyV90POTbAoTe7tDKrogqDYFx81NBdG+3qugEjYdBtdiKvx1zSvx1ux1hKBgLFnWY2jZ9SEBARJ4RRhIbGB3BRrxA+FXw/wTE8TMTCqzitGXSeaOqqp4LG0WUdPufvEMDXSDsOJ+vsCNYuKvx5bRLzxYa</vt:lpwstr>
  </property>
  <property fmtid="{D5CDD505-2E9C-101B-9397-08002B2CF9AE}" pid="71" name="x1ye=71">
    <vt:lpwstr>vndwPXbngZ7cxuePhck8B0NfsnUT+k1VvqobhrsIoBFMEwcn8v4E9hUgCMQ84XQrv/d6TqVDjOOUnt+oZ48slPQX4k1vnjNwhcE7NWhOwqk8C8wN2VwtSMGzhNJ+7cKAT2EuGrCYoGLQHGNfQwp2oYBCvPEeDyB3/G1G5yKRm2FgffvVqRcucI+3EoKu8HYlCjKK9ybHJOvHq47e99rkrqj688DURkRM42fVJUy2misn5i/wXZBg18Fcq2nEkvs</vt:lpwstr>
  </property>
  <property fmtid="{D5CDD505-2E9C-101B-9397-08002B2CF9AE}" pid="72" name="x1ye=72">
    <vt:lpwstr>tC+NhgmAZFBvqSkLatjulYND7DGDoyBRSWzW0jpx5SUvwbaxyGi9rXhjhkAcwfldSwqgDANwbtqv/DqSMJ+23Kn+po6oRfzL2S93fOp3FuBFReEi7imrE5NMMDpkD77v+aYaLxwdaQEARAjIDXhDgCsHIZdRfbWMaJJhYKkoCHVSaoattWd9dNKiuHfnu+8kKoVzgiALA1CP/TnGlVe8SsPxK1gZ373Vq31GF2WJWMMWBOVklWwTZ7JN0jkHZ/M</vt:lpwstr>
  </property>
  <property fmtid="{D5CDD505-2E9C-101B-9397-08002B2CF9AE}" pid="73" name="x1ye=73">
    <vt:lpwstr>9FIEXY+8FyTMbxeiMGPzEAKNvs5zDnAMg3To8WPDBDpLvO2HaoYh6yMeKGKH83Ol47Dt4qkom+NnX95egXoO1zN2cdjt5MIz/HxSRan9CwywqvL2SteHK9h0iOoX27COWPC75WTJ8uho1hPGd8ZzRwlokJgW1ErxPXzg3v+tnuKsRP70yDl/OdCuUOuDfS8S7XLycRK4tESUrHefYtqjY/3dJs/rup/sVnPXTKcPPXvVfAVAAJCpBjK3aZetkk7</vt:lpwstr>
  </property>
  <property fmtid="{D5CDD505-2E9C-101B-9397-08002B2CF9AE}" pid="74" name="x1ye=74">
    <vt:lpwstr>RxxQgBqA83clwKHxMKv7Yzl/Lfw/r6o8tVP/Te1W8KBKOIzXd5f2d7dIlaE4hNx/ftrHCr1wr56ZI48NEf4GDjWG/TOnxei3J2CPO/Vr8fjgq/8N18AZE5thledm8oVPX4RCIG+DoZCRzmm1H17mgvcu7D3ThR5VNfSG9lK82lnjRd1RVl4Rs1MyEANT27JbqrKy+n+eSlDOlvsX+jENHeah2nwTJq2NjVfYhHUvDu4nQ+DtQ4acX5lVym3k982</vt:lpwstr>
  </property>
  <property fmtid="{D5CDD505-2E9C-101B-9397-08002B2CF9AE}" pid="75" name="x1ye=75">
    <vt:lpwstr>AHJ6cYljwJKsdLge4xT5K4xf3ikRwe0ThJIcX8T3d9xHPahPs0Iw8onAImfPiES/96bYqndWaVjhDQ0vm6oDt5KSHlIM+oNH9ZVhgAC1gaMyuVxvEyqsnQHjBwOAMPlG/0cu0MbMgmRNYS50X35dHUoa/PYbIhFso9IFellXVRN3hy/LEejYUns95JcEO0/Iw5lyjpys/OlZJAYWjL9ymr1hu6H/aphsRnUlJ6VcjMqvvHSKXxWT+aSzNTp27Tc</vt:lpwstr>
  </property>
  <property fmtid="{D5CDD505-2E9C-101B-9397-08002B2CF9AE}" pid="76" name="x1ye=76">
    <vt:lpwstr>HSP27OiKcvt9vKqhPJ6u3wROgJje0DqQvvn1Hf1k1Dtj91gOGskSaxcZGBQQj37xRJmXp78SX3mhENdF6IB2q7HjAyxbh16SmUD1eeS3gpeChXtOqI/PJSL29DN3A9PXBJEM4TUxCCHPbvkk3h2Y2MFYe0vYppKM3snTUTyrSqg7hzlNEVXEsHYKt7yStKAx4H7ZMiUy9DZeb3u7wc1OJLl/O8Gy2vjTc0RvjJKbBaVZ8eG1jTBoFU4AFhBOEU8</vt:lpwstr>
  </property>
  <property fmtid="{D5CDD505-2E9C-101B-9397-08002B2CF9AE}" pid="77" name="x1ye=77">
    <vt:lpwstr>nzN9fXLv8pwojGI3JIP+1CF1blCvZTe9MD1SsnOMjVvkRPifsmHJmUdU8H+4RCu9ZBhVvZDlXbg0T9uMf6O4/PzN7my6f8qAy25SO7mxJ1LZbercROn/zkHy9cc9LIuk5+uRb8pfQ6E0aOz0ApR31F0pZ2rpQ8zTkTMy2jus+o98MUgEmnyalvcDkg3JC2h+vEux01IH3i3V3qfJFVfpMWqVEQsO5ydu17gYrBZuzJNJhKylqWz+zFX5dWta/tt</vt:lpwstr>
  </property>
  <property fmtid="{D5CDD505-2E9C-101B-9397-08002B2CF9AE}" pid="78" name="x1ye=78">
    <vt:lpwstr>FuhwW3zAUSyOTH8bvuhI7CyKBA7qsGprH9yllGiz6sGu6WFrXT4kH5xgAGvtF2TCOqigpimQe53c5te4/PXsu6UYPY8VPQPESQgB7PAZwnQUBZ/GpDdJdTqrm6Hrhlijn85gL4EamSy3EJhSF8XFQd3GNr/Zzmcqk13v6CJssjeL9VL9vs4lg2CCO22HyHabx/zXWOpVy6bGdtiJ9stQ/5hk91qUNn9vJTCX/69q8QaS6lcMhZxzKl3/d2pkLJO</vt:lpwstr>
  </property>
  <property fmtid="{D5CDD505-2E9C-101B-9397-08002B2CF9AE}" pid="79" name="x1ye=79">
    <vt:lpwstr>GTPXYeGjgivy73VTRWzyjSCEdVqsyBXXNMk1nrEEpuc3FeX1u54HBet+dpTyJGvuHJI29PFGhQD+vG+Tu/JsE3RAMWweFIO2cTZO9LUgawFxhyw/pd4WkOTakpaZs7Ro/9lqDCJLAj2DB+NFzQneKQivXS4zqFLvilqxTJHNuHeo9jXRhZRDBtm/NHZPcFth39sulkXQ2xdQhXbVauoZfD0UQOLPYWm78O/7hAuRMStYHFp3Bl2Yl5Hti9igZUv</vt:lpwstr>
  </property>
  <property fmtid="{D5CDD505-2E9C-101B-9397-08002B2CF9AE}" pid="80" name="x1ye=8">
    <vt:lpwstr>TxkHqRIWkeDKhaW0TpC2E3nEIQBWg1hHD+C4gbj8eWlzpW3Ith+/FL5dLYGDcUrQVrOsK/e+530qm75wooaLK1ZsfTZvqwxpcSrrVxgI9d5/fYt5hwxUda/0XDk4AIZHfgA7EoQlO5uOfPfcVPvV1t+nVDue/dGANZo6EHMen6zh28+hznAEHvhcokmZoRy3DYNyodCyGpx1xLrh8ldA/FoqAUzk2A8JrDcwltiq7utCNEQ44K8uve2NVX90/yD</vt:lpwstr>
  </property>
  <property fmtid="{D5CDD505-2E9C-101B-9397-08002B2CF9AE}" pid="81" name="x1ye=80">
    <vt:lpwstr>bKCjWzphKG0Ev7WciBwREfb58xab+XnSzeQc5vrMUySFMNCuOe1t61/j+zzfEduh8V6vizwG14XBsmBeIZ4A04C+aCCCkaxqddK/A4XlqTkO/VgyI6ZDmWOFyu9+7evnpNURa8U71V/43FZ+CzrjzD7U77vcsuG5GHLw6Sfbpf/Xwg9EdIy9+BWGnhGE5aBw/225gjAlAq6iVR+PovqZHnrLQHZier+J4uPn7yZzp11VLvGEFYjHU4/rCTAi4fm</vt:lpwstr>
  </property>
  <property fmtid="{D5CDD505-2E9C-101B-9397-08002B2CF9AE}" pid="82" name="x1ye=81">
    <vt:lpwstr>pOTLuTQIu9x1BHkY1imMgCe+2/HsEuiGbGhU0i1MeugG8jnkkvu5CLr+Id8JibZW7wwaW0a3RQzoG7OIqPrUZZyAf7rci8tz4UjJzZkRdnAgXR4WWBgATow0D6eNp0Zj7slU8s2gGDkIsLExQd2go9h5UtYriEzPN9bhCRpoZpR4AvLUuBHMEv1GmeGbyBO42/RZPFvoe3yDnUOzM7nD0XYFGVS0F84V9xDSjZUjl/gOr85Ksz69/HqL399SDtu</vt:lpwstr>
  </property>
  <property fmtid="{D5CDD505-2E9C-101B-9397-08002B2CF9AE}" pid="83" name="x1ye=82">
    <vt:lpwstr>Z3Drn//+K96euT2O8cKJmO/9igjfvaQjzX5Yc0++FqvRGMh/S+oZveFzuJovVeLDC2jiI25N6ilclBtf3JLmZTrNvpvA3wHR/x72YsZ+ewhzEGhazEdwx7WBT2TCbFhAxIduRMUj8oYiN5mnCRBchgy61F85eqTzut853UVfUXNWAQRNCrz4VQjldoDik9SB+teNWsa7XE4TJfXh22wGQru6zNSQQaiJMeaxx4rncgGRhhDEpkSCd69goBPPRq+</vt:lpwstr>
  </property>
  <property fmtid="{D5CDD505-2E9C-101B-9397-08002B2CF9AE}" pid="84" name="x1ye=83">
    <vt:lpwstr>hFwc+09g62P6SvC9aGY9TwhZTNQk7x568XZsaRJx1J5LmDeRETwX+7unXEQfub5BCoE6Q96NpmCrPdU1ui7DRzPRaKW5eJqISZEDvmT17p2RJgq0M43SIQw+JososFcC51eHVZ2WN29jpWgo9h6FsvRq4RddJVKJrG/7lDAcfMKvXW/1WdEZoFm1WB2BTSvtmw7bqgEAfduGZ4GxiZEzAPBAG15G2X9NPWP28OfKrLlsdfT4Fnpl70QqXywUht2</vt:lpwstr>
  </property>
  <property fmtid="{D5CDD505-2E9C-101B-9397-08002B2CF9AE}" pid="85" name="x1ye=84">
    <vt:lpwstr>5Pfq3BUCNqP5B48AA2OpXT/nMm0/Q4D6H/DFialNR9x4bOZqwnQ7nvdytp4jD74QoRla0I0q7VXj0+fLJyvhKAPW0bIAkykiAa/OKodNrIEmqevc7z0Ps8O0yWRnanLYTAv9hU1CkihESrg7rdjgUkY/Aim0BobyRaeT5yoWnH2kSWTT6jMFPxCuAA7oCIK5MRDcLJXn1nYbYIJbeHYFIkXc8WtvbSZkmYDFddfdLltHGI2F7INfUqNsiJRl9Zw</vt:lpwstr>
  </property>
  <property fmtid="{D5CDD505-2E9C-101B-9397-08002B2CF9AE}" pid="86" name="x1ye=85">
    <vt:lpwstr>lqK/C5NXXx2+0JAdZlsDR50J3N0UHYyY/BPkLktx4WQEZ4FEkPP9nAQG8Ml3O5qT6OwQgb9s5cb9g6juo2/28pzOGiF7OX7LaFZh9C4Z0siKZ79aTNCl7VahFSZhWBRzAzzyyYkYktXPeB5UPqDpYadZEs0MIOxspGApg5mGh0XjyuzhC765E/QIANZdgeRFSDAi3Vz9MKlwGDvktvKOCwGVywO0W4nvJoR5P6NrmlcZBJg++eHFKbyJ719zitR</vt:lpwstr>
  </property>
  <property fmtid="{D5CDD505-2E9C-101B-9397-08002B2CF9AE}" pid="87" name="x1ye=86">
    <vt:lpwstr>rCIHBR3TEQO3PgkGue7JPlQM3TSMAEgBBpD6/+BgnBofpa8i+QrQv9I2ZtK96OGBt/M+OQzJ3Y/pxTCFeQUOsr3EAGLKb8iUJy2+djQL+cZ0RgEfyon8yh2CvExm/BDN68YEZienx8VVJxvwUplPmxYzlA5kuSoNy06cRGY/W+o+hHSIh+i7bxWRb1hy7pjw/LS7BRGupmutsvyfHUU63a8wxqrghoNqHlnz4X2kpOhkVSQ4YdxI7ab1rAlvuEp</vt:lpwstr>
  </property>
  <property fmtid="{D5CDD505-2E9C-101B-9397-08002B2CF9AE}" pid="88" name="x1ye=87">
    <vt:lpwstr>hT7L0T1bPnm5jLrHI+hC81BKgN8vpDtmd1VfNY28eSsSVkdIbGPrqDZ4Kt9P3RRSTS9GJwZ4W+1Cd6FsEmgFY7L+zHLxEVHx3W+mBP2YaF0SOgPGDTA8MCXgctVqQasLlVhO7LJ9k2vq857QalidcspkwkEimtx1y8CRImB3zctbcskOGp+K8XIxIyQ9amxwc6DwI6XRBFoMiW6n0+MtoEaKkodVb7oYEclVRqaWamhc1y51z0ELAXrLt3EZN79</vt:lpwstr>
  </property>
  <property fmtid="{D5CDD505-2E9C-101B-9397-08002B2CF9AE}" pid="89" name="x1ye=88">
    <vt:lpwstr>mN8ZeuGJFkLS9BcNb5Dmg3iuVRK+dqvmOQwxVnYzbCrSXaFGbPG39+M+Nb+U4D4iuS5gB8fFbeQRzBfZTdh48k0QmKjiOB45GiWWw/kZkIgFKHYyelT2xU/502y1tbLBnUZDq2g5mMN4+CTsJ4UpScv4tgOT3e0VSJ8QkI06Ak8AXDsADqATILA/GeaYvEsX+lDLsIOkAQJ+vtNyZtq+OkNai5ZlGc/k3U7ij49MdB+uBelwEjJ6bVPxZQzs0uG</vt:lpwstr>
  </property>
  <property fmtid="{D5CDD505-2E9C-101B-9397-08002B2CF9AE}" pid="90" name="x1ye=89">
    <vt:lpwstr>4YyplecsV/NSVgFq6+ZnO8Ht0QVpNJb51ZzMpoqhYJTl/ew2hFB8X/LcKq87H7nz55jCdo4uGwcpIIBe4UEXTfpmpwng2FsNHIQKr1dqTD1xTHWx2f+fo6uTDKhDoY2jzE1BNWUK0YC2/sqTK9lN8nCIg+nwHiU/u5mN8XdCErtJzcpEMgkUawyEghq/9zsEAhk4hTH2KvhJ/vnmnjYhwq87vAWRhiBf9Br6Ddo3aqDXM3gHCG5bbsdhP9HQzcU</vt:lpwstr>
  </property>
  <property fmtid="{D5CDD505-2E9C-101B-9397-08002B2CF9AE}" pid="91" name="x1ye=9">
    <vt:lpwstr>A8E6o/GsVybSjfiENwjS9yxbsr1GZO9NDOqNPn/M7p4cYemElRU2qQNAhTeP9GIoiSgckEU0OKRVB3WkYdgnIegiILtUUxYLJMGcOBUuQErvkszdl2IO2v3zu9h1GJ3n/XvZwc8vA9Q99TuY3kuVqBjhO+Mfq8r8uF7XbaR6IxR87wk5dXUkFCtndYDKX+jbuqdzMbmu9BOW/ITEGRXcJNOz5vWLUlkc/bhMuM/wgVH9SmbW+eRod1tW7lL7EaS</vt:lpwstr>
  </property>
  <property fmtid="{D5CDD505-2E9C-101B-9397-08002B2CF9AE}" pid="92" name="x1ye=90">
    <vt:lpwstr>PTSREaFKnWKuz98obXgSaSUzqsuh3gx+KTS2KFwK8FQ3o2GBsFZxjevfztebvJGYiiIRnxzWfYRX54byDZY1sfqg5opUduUkXL+icfGBLkHMimG7w8CbV83A9vWITbGZzPxFw9U0ZWNu+10mwnfsqc3axc7IQe5rnmTKncsZu7/obWzFoz3Fiq7VJXhtVhDC+Ll8tW4Li0Mq4PGZwzhHEZqcPGpx4fnisVi8yinmtvk5jiz2u4UHva39PyXGjUF</vt:lpwstr>
  </property>
  <property fmtid="{D5CDD505-2E9C-101B-9397-08002B2CF9AE}" pid="93" name="x1ye=91">
    <vt:lpwstr>bHjoBMyWAOPPNOYJgyfaaPDsa8cvgik0VmvJNIDg/jmwbCMxCZzm07mONhby37uHbOvdTB3lBXDzVUtBj0KIbzTpSKVDLo+I/jho473wweDdNTNBvoscKIuAFighhi8SNWEYT7yGSKK7xWytK0HKfqnq83ZK5RQvwhbIq1f9XhkazqVKM+MDXyr+xrptsUOCi2zsRqMkDy/wOYzp6Sd5CQsu8s60mhQt21qOq8yd1vdRXAE6M7SqB87QqdH/StY</vt:lpwstr>
  </property>
  <property fmtid="{D5CDD505-2E9C-101B-9397-08002B2CF9AE}" pid="94" name="x1ye=92">
    <vt:lpwstr>OnOQOujcr1h2H9N6qGkzPUXRQAn/cg3/PjigNtrixZbJflVQEEOeioO6SsfbzvVcFaLE8iZIuZ2A/lXyGqsW2O8jvFiMLtiI8tPzAtn7vfq8bLSiFtKagDcx7Sp32hVYDOe7ebiOQtvefPNIYxqOMVqZbzRprfJdqxzMs4Hq8snEkXqnZbdhoGe9WUHW5qjHKwuuljwDZjFDay8AHJmm6VxPw7n/QSUsrfrsU4cRg2yr9h35GVYLra336OXWLYa</vt:lpwstr>
  </property>
  <property fmtid="{D5CDD505-2E9C-101B-9397-08002B2CF9AE}" pid="95" name="x1ye=93">
    <vt:lpwstr>WPlh30maJZtEergfclyRjEKtlcRzVnCKfBbUgqY0MxlDDH8Jx0R24kNKLXPnbwymTfhnOj2CH0L8I69Xr8Gos07cgPAyqoqderjV5Z+9Hd5YLe0pLQm8WJQb08qUbNtroS735baDCfBqd7XXp7Zdx2uFQByHxVtfUjHkfVPKumwTQjS6c1u5/e/0RECfSB7BhaErFsXySPHb8dvd037LgZdo9n4H62+95GbWP4Ymz69xq1mBGhII9t88qSPDuar</vt:lpwstr>
  </property>
  <property fmtid="{D5CDD505-2E9C-101B-9397-08002B2CF9AE}" pid="96" name="x1ye=94">
    <vt:lpwstr>FVa73uaZFkxOyfpGH04wd9yxw2qR8Dm2m6rREJcAxulI3B1hV8IKP/0AeH8RX4AuWAJvXW1eiy4VAu4mZb4DEiQgafEQV0KOyuzL1s3Rzrco56GbvJn51uZhbU6Ve16Iy9BD+/1aOEuqJvDbSV08WhE2FnlBfT7kD6K+LqPBpXKCls1CItM9kIxSSNbQ5tZocfZnY7qYsdQrsxrNztWzMYJVHllp7nMZrJJpurAcwuI/jQJdTSkEp0zy8DlUwN9</vt:lpwstr>
  </property>
  <property fmtid="{D5CDD505-2E9C-101B-9397-08002B2CF9AE}" pid="97" name="x1ye=95">
    <vt:lpwstr>TgJb8VlQWDQVXDA4v2WhACKESGW+Muv0fQU5R/bBJDlhhSRIlm5VjYBSH2BfzelZY/kW+jwVowD8xEet/4Uq5NHnyWPYKfJny1IbVzuzVlfXf2ThGAxYBh1h9+G2uX0KW3tC3/wU2N15eDhwxbEp/lVahEMMnrH5ecEDRY6XqWFjV2OngcfV5qPG18ssQr+vVQXv3fCs6OUl+haUPgsc4rKavNyAB8tF4BvCGllHbb6BVeWBgSct4DyD1bK5oF8</vt:lpwstr>
  </property>
  <property fmtid="{D5CDD505-2E9C-101B-9397-08002B2CF9AE}" pid="98" name="x1ye=96">
    <vt:lpwstr>tl5UTZB1ULc68esms38IUep/ZIqWxreJRlszhJ/WkaZx5xTPjZwzEu0IBN4YiMvV9CfDZ/e2y8JI2RUM3ln+fKLHrNer32EBK4gwkgONGLpeT0bo7N67OnsIzVfBf+tnOgbXXEKMpe+uSdNm5siJkXCTmV6sFLTdRETGGEctEvDOjr7h7paL4TPXdylHxb+fLRXmPcUvLyBWJlao39rYl7KmtOjMePriXmt+A+iKdJDu1S+hH9VSisL2P23//wF</vt:lpwstr>
  </property>
  <property fmtid="{D5CDD505-2E9C-101B-9397-08002B2CF9AE}" pid="99" name="x1ye=97">
    <vt:lpwstr>wc0XvKw9gtIh+HG5quaQzX6QGllH0URzOx7mRns8c03XImTtcW1pQZOI4rPwQwjdLcmrajcVEEtWUH5v3PEminZnvSs4RhURWwToXKuSB12hmDB/CJAb4Uiak94pldreoXYRIeUy5YbTpVoTNebzs5UwtC+Q9a3mE4Xtnz2OJcn5xbsCkt+DTopfh2jXDd7D8qwX16A/qW6umYGAAAA==</vt:lpwstr>
  </property>
</Properties>
</file>